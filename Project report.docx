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C75A1" w14:textId="20B71FB3" w:rsidR="00A9204E" w:rsidRDefault="005E1CC4" w:rsidP="005E1CC4">
      <w:pPr>
        <w:pStyle w:val="Heading1"/>
      </w:pPr>
      <w:r>
        <w:t xml:space="preserve">                                    Project proposal</w:t>
      </w:r>
    </w:p>
    <w:p w14:paraId="64BDC4B9" w14:textId="5F30EB89" w:rsidR="005E1CC4" w:rsidRDefault="005E1CC4" w:rsidP="005E1CC4"/>
    <w:p w14:paraId="72C8CA0C" w14:textId="1BFC220D" w:rsidR="005E1CC4" w:rsidRDefault="005E1CC4" w:rsidP="005E1CC4"/>
    <w:p w14:paraId="32B31195" w14:textId="1AB65833" w:rsidR="005E1CC4" w:rsidRDefault="005E1CC4" w:rsidP="005E1CC4"/>
    <w:p w14:paraId="6062528D" w14:textId="13F058EF" w:rsidR="005E1CC4" w:rsidRDefault="005E1CC4" w:rsidP="005E1CC4">
      <w:pPr>
        <w:pStyle w:val="Heading1"/>
        <w:rPr>
          <w:sz w:val="28"/>
          <w:szCs w:val="28"/>
        </w:rPr>
      </w:pPr>
      <w:r>
        <w:rPr>
          <w:sz w:val="28"/>
          <w:szCs w:val="28"/>
        </w:rPr>
        <w:t>Table of content</w:t>
      </w:r>
    </w:p>
    <w:p w14:paraId="069082BF" w14:textId="56D2EBDA" w:rsidR="005E1CC4" w:rsidRDefault="005E1CC4" w:rsidP="005E1CC4">
      <w:r>
        <w:t>1 Project Goal</w:t>
      </w:r>
    </w:p>
    <w:p w14:paraId="74AEF018" w14:textId="10850908" w:rsidR="005E1CC4" w:rsidRDefault="005E1CC4" w:rsidP="005E1CC4">
      <w:r>
        <w:t>2 project Objectives</w:t>
      </w:r>
    </w:p>
    <w:p w14:paraId="5AB8398B" w14:textId="251895AB" w:rsidR="005E1CC4" w:rsidRDefault="005E1CC4" w:rsidP="005E1CC4">
      <w:r>
        <w:t>3 project Scope</w:t>
      </w:r>
    </w:p>
    <w:p w14:paraId="3B327D24" w14:textId="75B3642E" w:rsidR="005E1CC4" w:rsidRDefault="005E1CC4" w:rsidP="005E1CC4">
      <w:pPr>
        <w:pStyle w:val="ListParagraph"/>
        <w:numPr>
          <w:ilvl w:val="0"/>
          <w:numId w:val="24"/>
        </w:numPr>
      </w:pPr>
      <w:r>
        <w:t>Project in scope</w:t>
      </w:r>
    </w:p>
    <w:p w14:paraId="7E17267A" w14:textId="51F1529B" w:rsidR="005E1CC4" w:rsidRDefault="005E1CC4" w:rsidP="005E1CC4">
      <w:pPr>
        <w:pStyle w:val="ListParagraph"/>
        <w:numPr>
          <w:ilvl w:val="0"/>
          <w:numId w:val="24"/>
        </w:numPr>
      </w:pPr>
      <w:r>
        <w:t>Target language Platform</w:t>
      </w:r>
    </w:p>
    <w:p w14:paraId="31FADADA" w14:textId="36BE9407" w:rsidR="005E1CC4" w:rsidRDefault="005E1CC4" w:rsidP="005E1CC4">
      <w:pPr>
        <w:pStyle w:val="ListParagraph"/>
        <w:numPr>
          <w:ilvl w:val="0"/>
          <w:numId w:val="24"/>
        </w:numPr>
      </w:pPr>
      <w:r>
        <w:t>Target Audience</w:t>
      </w:r>
    </w:p>
    <w:p w14:paraId="4841A596" w14:textId="77A19356" w:rsidR="005E1CC4" w:rsidRDefault="005E1CC4" w:rsidP="005E1CC4">
      <w:pPr>
        <w:pStyle w:val="ListParagraph"/>
        <w:numPr>
          <w:ilvl w:val="0"/>
          <w:numId w:val="24"/>
        </w:numPr>
      </w:pPr>
      <w:r>
        <w:t xml:space="preserve">Out of scope </w:t>
      </w:r>
    </w:p>
    <w:p w14:paraId="0C9E528A" w14:textId="2E42C379" w:rsidR="005E1CC4" w:rsidRDefault="00350579" w:rsidP="00350579">
      <w:r>
        <w:t>4 project Deliverable</w:t>
      </w:r>
    </w:p>
    <w:p w14:paraId="2207766E" w14:textId="1BB6AB86" w:rsidR="00350579" w:rsidRDefault="00350579" w:rsidP="00350579">
      <w:pPr>
        <w:pStyle w:val="ListParagraph"/>
        <w:numPr>
          <w:ilvl w:val="0"/>
          <w:numId w:val="25"/>
        </w:numPr>
      </w:pPr>
      <w:r>
        <w:t xml:space="preserve">Analysis Document </w:t>
      </w:r>
    </w:p>
    <w:p w14:paraId="49DEEFD9" w14:textId="5B4CF11C" w:rsidR="00350579" w:rsidRDefault="00350579" w:rsidP="00350579">
      <w:pPr>
        <w:pStyle w:val="ListParagraph"/>
        <w:numPr>
          <w:ilvl w:val="0"/>
          <w:numId w:val="25"/>
        </w:numPr>
      </w:pPr>
      <w:r>
        <w:t>Design Document</w:t>
      </w:r>
    </w:p>
    <w:p w14:paraId="31CAAAD8" w14:textId="4CB67D9E" w:rsidR="00350579" w:rsidRDefault="00350579" w:rsidP="00350579">
      <w:pPr>
        <w:pStyle w:val="ListParagraph"/>
        <w:numPr>
          <w:ilvl w:val="0"/>
          <w:numId w:val="25"/>
        </w:numPr>
      </w:pPr>
      <w:r>
        <w:t>User Document</w:t>
      </w:r>
    </w:p>
    <w:p w14:paraId="0FFDFB1B" w14:textId="088589E3" w:rsidR="00350579" w:rsidRDefault="00350579" w:rsidP="00350579">
      <w:pPr>
        <w:pStyle w:val="ListParagraph"/>
        <w:numPr>
          <w:ilvl w:val="0"/>
          <w:numId w:val="25"/>
        </w:numPr>
      </w:pPr>
      <w:r>
        <w:t>Quality Plan</w:t>
      </w:r>
    </w:p>
    <w:p w14:paraId="06077D8B" w14:textId="489A8284" w:rsidR="00350579" w:rsidRDefault="00350579" w:rsidP="00350579">
      <w:pPr>
        <w:pStyle w:val="ListParagraph"/>
        <w:numPr>
          <w:ilvl w:val="0"/>
          <w:numId w:val="25"/>
        </w:numPr>
      </w:pPr>
      <w:r>
        <w:t>Project Executive</w:t>
      </w:r>
    </w:p>
    <w:p w14:paraId="6A8DE12F" w14:textId="5356700C" w:rsidR="00350579" w:rsidRDefault="00350579" w:rsidP="00350579">
      <w:r>
        <w:t>5 Resources</w:t>
      </w:r>
    </w:p>
    <w:p w14:paraId="36156183" w14:textId="50433D42" w:rsidR="00350579" w:rsidRDefault="00350579" w:rsidP="00350579">
      <w:r>
        <w:t>6 Project Milestone</w:t>
      </w:r>
    </w:p>
    <w:p w14:paraId="3E91DCDA" w14:textId="30B43006" w:rsidR="00350579" w:rsidRDefault="00350579" w:rsidP="00350579">
      <w:r>
        <w:t>7 Project Schedule</w:t>
      </w:r>
    </w:p>
    <w:p w14:paraId="0BA31965" w14:textId="0B11E88C" w:rsidR="00350579" w:rsidRDefault="00350579" w:rsidP="00350579"/>
    <w:p w14:paraId="491306D2" w14:textId="79F97676" w:rsidR="00350579" w:rsidRDefault="00350579" w:rsidP="00350579"/>
    <w:p w14:paraId="07F67ACD" w14:textId="77777777" w:rsidR="00F21AFA" w:rsidRDefault="00D51E5E" w:rsidP="00D51E5E">
      <w:pPr>
        <w:pStyle w:val="Heading1"/>
      </w:pPr>
      <w:r>
        <w:t xml:space="preserve">               Student </w:t>
      </w:r>
      <w:r w:rsidR="00F21AFA">
        <w:t>D</w:t>
      </w:r>
      <w:r>
        <w:t>etails</w:t>
      </w:r>
    </w:p>
    <w:p w14:paraId="0A3E52C3" w14:textId="77777777" w:rsidR="008E23B7" w:rsidRDefault="008E23B7" w:rsidP="00F21AFA"/>
    <w:p w14:paraId="72427457" w14:textId="13F9AEC0" w:rsidR="00350579" w:rsidRDefault="00F21AFA" w:rsidP="00F21AFA">
      <w:r>
        <w:t xml:space="preserve"> Name: Tejinder </w:t>
      </w:r>
      <w:r w:rsidR="00CB017B">
        <w:t>S</w:t>
      </w:r>
      <w:r>
        <w:t>ingh</w:t>
      </w:r>
      <w:r w:rsidR="00D51E5E">
        <w:t xml:space="preserve"> </w:t>
      </w:r>
    </w:p>
    <w:p w14:paraId="21E7FA09" w14:textId="5B6FF3E0" w:rsidR="00350579" w:rsidRDefault="00350579" w:rsidP="00350579"/>
    <w:p w14:paraId="70EBB296" w14:textId="6F724596" w:rsidR="00350579" w:rsidRDefault="008E23B7" w:rsidP="00350579">
      <w:r>
        <w:t>Student ID:315</w:t>
      </w:r>
      <w:r w:rsidR="00EE0E9C">
        <w:t>3177</w:t>
      </w:r>
    </w:p>
    <w:p w14:paraId="4375A7F1" w14:textId="77777777" w:rsidR="008E23B7" w:rsidRDefault="008E23B7" w:rsidP="00350579"/>
    <w:p w14:paraId="32DF2696" w14:textId="181D5BEB" w:rsidR="00350579" w:rsidRDefault="008E23B7" w:rsidP="00350579">
      <w:r>
        <w:t xml:space="preserve">Submitted To: vision college Auckland (east </w:t>
      </w:r>
      <w:r w:rsidR="00EE0E9C">
        <w:t>T</w:t>
      </w:r>
      <w:r w:rsidR="009D10B0">
        <w:t>a</w:t>
      </w:r>
      <w:bookmarkStart w:id="0" w:name="_GoBack"/>
      <w:bookmarkEnd w:id="0"/>
      <w:r>
        <w:t>maki campus)</w:t>
      </w:r>
    </w:p>
    <w:p w14:paraId="67EBE6FB" w14:textId="77777777" w:rsidR="008E23B7" w:rsidRDefault="008E23B7" w:rsidP="00350579"/>
    <w:p w14:paraId="3F3F8D56" w14:textId="6987C1A9" w:rsidR="00350579" w:rsidRDefault="008E23B7" w:rsidP="00350579">
      <w:r>
        <w:t xml:space="preserve">Tutor name: </w:t>
      </w:r>
      <w:r w:rsidR="009D10B0">
        <w:t>J</w:t>
      </w:r>
      <w:r>
        <w:t xml:space="preserve">atinder </w:t>
      </w:r>
      <w:r w:rsidR="00EE0E9C">
        <w:t>S</w:t>
      </w:r>
      <w:r>
        <w:t>ingh</w:t>
      </w:r>
    </w:p>
    <w:p w14:paraId="7CCB0FB0" w14:textId="77777777" w:rsidR="008E23B7" w:rsidRDefault="008E23B7" w:rsidP="00350579"/>
    <w:p w14:paraId="0C3FB7C3" w14:textId="65980F9E" w:rsidR="00350579" w:rsidRDefault="008E23B7" w:rsidP="00350579">
      <w:r>
        <w:t>Level: 6</w:t>
      </w:r>
    </w:p>
    <w:p w14:paraId="63A87E28" w14:textId="51FCACD5" w:rsidR="00350579" w:rsidRDefault="00350579" w:rsidP="00350579"/>
    <w:p w14:paraId="657F3B39" w14:textId="605C1D8D" w:rsidR="00350579" w:rsidRDefault="00EE0E9C" w:rsidP="00350579">
      <w:r>
        <w:t xml:space="preserve">Course: diploma in software development and design </w:t>
      </w:r>
    </w:p>
    <w:p w14:paraId="44AC0297" w14:textId="15EC317A" w:rsidR="00350579" w:rsidRDefault="00350579" w:rsidP="00350579"/>
    <w:p w14:paraId="2132C7E6" w14:textId="342B8D56" w:rsidR="00350579" w:rsidRDefault="00350579" w:rsidP="00350579"/>
    <w:p w14:paraId="05D9DA5D" w14:textId="119AC528" w:rsidR="00350579" w:rsidRDefault="00350579" w:rsidP="00350579"/>
    <w:p w14:paraId="798A38D0" w14:textId="46B286FD" w:rsidR="00350579" w:rsidRDefault="00350579" w:rsidP="00350579"/>
    <w:p w14:paraId="49F16277" w14:textId="4C5B3ECE" w:rsidR="00350579" w:rsidRDefault="00350579" w:rsidP="00350579"/>
    <w:p w14:paraId="63853AED" w14:textId="09328AFD" w:rsidR="00350579" w:rsidRDefault="00350579" w:rsidP="00350579"/>
    <w:p w14:paraId="730ACD2B" w14:textId="006DF2D8" w:rsidR="00350579" w:rsidRDefault="00350579" w:rsidP="00350579"/>
    <w:p w14:paraId="150A04A4" w14:textId="3C60B596" w:rsidR="00350579" w:rsidRDefault="00350579" w:rsidP="00350579"/>
    <w:p w14:paraId="65230EB3" w14:textId="0CF7CB09" w:rsidR="00350579" w:rsidRDefault="00350579" w:rsidP="00350579"/>
    <w:p w14:paraId="1934E23A" w14:textId="1CD78943" w:rsidR="00350579" w:rsidRDefault="00350579" w:rsidP="00350579"/>
    <w:p w14:paraId="13B9A00A" w14:textId="533D6B29" w:rsidR="00350579" w:rsidRDefault="00350579" w:rsidP="00350579"/>
    <w:p w14:paraId="7644E154" w14:textId="4B8540C3" w:rsidR="00350579" w:rsidRDefault="00350579" w:rsidP="00350579"/>
    <w:p w14:paraId="52124C62" w14:textId="230939C0" w:rsidR="00350579" w:rsidRDefault="00350579" w:rsidP="00350579"/>
    <w:p w14:paraId="33F92EAD" w14:textId="798077F7" w:rsidR="00350579" w:rsidRDefault="00350579" w:rsidP="00350579"/>
    <w:p w14:paraId="508725C2" w14:textId="6BC05406" w:rsidR="00350579" w:rsidRDefault="00350579" w:rsidP="00350579"/>
    <w:p w14:paraId="4C644E22" w14:textId="0009492B" w:rsidR="00350579" w:rsidRDefault="00350579" w:rsidP="00350579">
      <w:pPr>
        <w:pStyle w:val="Heading2"/>
      </w:pPr>
      <w:r>
        <w:t xml:space="preserve">                                                  PROJECT PROPOSAL</w:t>
      </w:r>
    </w:p>
    <w:p w14:paraId="7F489BB5" w14:textId="526F01CC" w:rsidR="00350579" w:rsidRDefault="00350579" w:rsidP="00350579">
      <w:pPr>
        <w:pStyle w:val="Heading1"/>
      </w:pPr>
      <w:r>
        <w:t>INTRO TO PROJECT AND OVERVIEW</w:t>
      </w:r>
    </w:p>
    <w:p w14:paraId="07A4CE32" w14:textId="73DC4BAB" w:rsidR="00350579" w:rsidRDefault="00350579" w:rsidP="00350579">
      <w:r>
        <w:t xml:space="preserve">Main aim is to create a website in which we can </w:t>
      </w:r>
      <w:r w:rsidR="00715071">
        <w:t xml:space="preserve">register new jobs and we can </w:t>
      </w:r>
      <w:r w:rsidR="007C3F6A">
        <w:t xml:space="preserve">view jobs </w:t>
      </w:r>
      <w:r w:rsidR="00501F1F">
        <w:t xml:space="preserve">or </w:t>
      </w:r>
      <w:r w:rsidR="007C3F6A">
        <w:t xml:space="preserve">edit jobs or delete jobs. </w:t>
      </w:r>
    </w:p>
    <w:p w14:paraId="2EDFCBF2" w14:textId="5A9FD9FB" w:rsidR="00350579" w:rsidRDefault="00350579" w:rsidP="00350579"/>
    <w:p w14:paraId="417A6593" w14:textId="0F9787C1" w:rsidR="00350579" w:rsidRDefault="00350579" w:rsidP="00350579"/>
    <w:p w14:paraId="433FB84D" w14:textId="790BD532" w:rsidR="00350579" w:rsidRDefault="00350579" w:rsidP="00350579"/>
    <w:p w14:paraId="55FEEB0E" w14:textId="12CE1555" w:rsidR="00350579" w:rsidRDefault="00350579" w:rsidP="00350579">
      <w:pPr>
        <w:pStyle w:val="Heading2"/>
      </w:pPr>
      <w:r>
        <w:t xml:space="preserve">Project Description </w:t>
      </w:r>
    </w:p>
    <w:p w14:paraId="071524FD" w14:textId="5138BFD9" w:rsidR="00AD31ED" w:rsidRDefault="00AD31ED" w:rsidP="00AD31ED"/>
    <w:p w14:paraId="0924BBAE" w14:textId="1702DCA5" w:rsidR="00AD31ED" w:rsidRDefault="00AD31ED" w:rsidP="00AD31ED">
      <w:pPr>
        <w:pStyle w:val="Heading1"/>
      </w:pPr>
      <w:r>
        <w:t xml:space="preserve">Project need </w:t>
      </w:r>
    </w:p>
    <w:p w14:paraId="63D75C7D" w14:textId="58040A3D" w:rsidR="00AD31ED" w:rsidRDefault="00AD31ED" w:rsidP="00AD31ED"/>
    <w:p w14:paraId="299BDDBF" w14:textId="21C819CB" w:rsidR="007C3F6A" w:rsidRDefault="00AD31ED" w:rsidP="00AD31ED">
      <w:r>
        <w:t xml:space="preserve">. </w:t>
      </w:r>
      <w:r w:rsidR="00501F1F">
        <w:t>N</w:t>
      </w:r>
      <w:r w:rsidR="007C3F6A">
        <w:t xml:space="preserve">eed the student’s </w:t>
      </w:r>
      <w:r w:rsidR="00DB3752">
        <w:t>D</w:t>
      </w:r>
      <w:r w:rsidR="007C3F6A">
        <w:t>etails.</w:t>
      </w:r>
    </w:p>
    <w:p w14:paraId="536B7A07" w14:textId="307620E7" w:rsidR="00AD31ED" w:rsidRDefault="00AD31ED" w:rsidP="00AD31ED">
      <w:r>
        <w:t>.</w:t>
      </w:r>
      <w:r w:rsidR="00DB3752">
        <w:t xml:space="preserve"> C</w:t>
      </w:r>
      <w:r w:rsidR="007C3F6A">
        <w:t xml:space="preserve">an </w:t>
      </w:r>
      <w:r w:rsidR="00DB3752">
        <w:t>U</w:t>
      </w:r>
      <w:r w:rsidR="007C3F6A">
        <w:t xml:space="preserve">pdate, delete or edit any </w:t>
      </w:r>
      <w:r w:rsidR="00DB3752">
        <w:t>D</w:t>
      </w:r>
      <w:r w:rsidR="007C3F6A">
        <w:t>ata.</w:t>
      </w:r>
    </w:p>
    <w:p w14:paraId="20F61933" w14:textId="14925651" w:rsidR="00AD31ED" w:rsidRDefault="00AD31ED" w:rsidP="00AD31ED">
      <w:r>
        <w:t>.</w:t>
      </w:r>
      <w:r w:rsidR="00501F1F">
        <w:t xml:space="preserve"> A fully operational website</w:t>
      </w:r>
    </w:p>
    <w:p w14:paraId="3B3B657D" w14:textId="70B12D85" w:rsidR="00AD31ED" w:rsidRDefault="00AD31ED" w:rsidP="00AD31ED"/>
    <w:p w14:paraId="582C4199" w14:textId="34DD7535" w:rsidR="00AD31ED" w:rsidRDefault="00AD31ED" w:rsidP="00AD31ED"/>
    <w:p w14:paraId="2EE637F0" w14:textId="1661C218" w:rsidR="00AD31ED" w:rsidRDefault="00AD31ED" w:rsidP="00AD31ED">
      <w:pPr>
        <w:pStyle w:val="Heading1"/>
      </w:pPr>
      <w:r>
        <w:t>Goals and objectives</w:t>
      </w:r>
    </w:p>
    <w:p w14:paraId="3F5FDE3F" w14:textId="23E0ADEA" w:rsidR="00AD31ED" w:rsidRDefault="00501F1F" w:rsidP="00AD31ED">
      <w:r>
        <w:t>Goal for this website is to show the jobs that are available for beginners or experienced person.</w:t>
      </w:r>
    </w:p>
    <w:p w14:paraId="25F1ADD5" w14:textId="0FF9B00B" w:rsidR="00501F1F" w:rsidRDefault="00501F1F" w:rsidP="00AD31ED">
      <w:r>
        <w:t xml:space="preserve">They can get any information related to jobs for instance: it shows category or department, </w:t>
      </w:r>
    </w:p>
    <w:p w14:paraId="6F5E154A" w14:textId="4FE5DD7A" w:rsidR="00501F1F" w:rsidRDefault="00501F1F" w:rsidP="00AD31ED">
      <w:r>
        <w:t xml:space="preserve">Packages and positions that are available. </w:t>
      </w:r>
    </w:p>
    <w:p w14:paraId="017C82F1" w14:textId="77777777" w:rsidR="00501F1F" w:rsidRDefault="00501F1F" w:rsidP="00AD31ED"/>
    <w:p w14:paraId="20FF9658" w14:textId="7C947859" w:rsidR="00AD31ED" w:rsidRDefault="00501F1F" w:rsidP="00AD31ED">
      <w:r>
        <w:t>The website permits following attributes</w:t>
      </w:r>
      <w:r w:rsidR="0011754E">
        <w:t>:</w:t>
      </w:r>
    </w:p>
    <w:p w14:paraId="52346678" w14:textId="799AF1E3" w:rsidR="00AD31ED" w:rsidRDefault="00AD31ED" w:rsidP="00AD31ED">
      <w:r>
        <w:t>.</w:t>
      </w:r>
      <w:r w:rsidR="00501F1F">
        <w:t xml:space="preserve"> you can view the whole information allied to job</w:t>
      </w:r>
    </w:p>
    <w:p w14:paraId="37781700" w14:textId="7D7CACD7" w:rsidR="00AD31ED" w:rsidRDefault="00AD31ED" w:rsidP="00AD31ED">
      <w:r>
        <w:t>.</w:t>
      </w:r>
      <w:r w:rsidR="00501F1F">
        <w:t xml:space="preserve"> It gives access to edit, delete or update the information </w:t>
      </w:r>
    </w:p>
    <w:p w14:paraId="5286307B" w14:textId="78AC8477" w:rsidR="00AD31ED" w:rsidRDefault="00AD31ED" w:rsidP="00AD31ED"/>
    <w:p w14:paraId="67FD70FF" w14:textId="00E4CDAB" w:rsidR="00AD31ED" w:rsidRDefault="00AD31ED" w:rsidP="00AD31ED"/>
    <w:p w14:paraId="64B2C33B" w14:textId="38F88B6C" w:rsidR="00AD31ED" w:rsidRDefault="00AD31ED" w:rsidP="00AD31ED"/>
    <w:p w14:paraId="715D0B6B" w14:textId="3167A982" w:rsidR="00AD31ED" w:rsidRDefault="00AD31ED" w:rsidP="00AD31ED">
      <w:pPr>
        <w:pStyle w:val="Heading1"/>
      </w:pPr>
      <w:r>
        <w:t xml:space="preserve"> Languages used</w:t>
      </w:r>
    </w:p>
    <w:p w14:paraId="70DEBBF0" w14:textId="2BDCCC9E" w:rsidR="00AD31ED" w:rsidRDefault="00AD31ED" w:rsidP="00AD31ED"/>
    <w:p w14:paraId="50A28890" w14:textId="509CF32E" w:rsidR="00AD31ED" w:rsidRDefault="00AD31ED" w:rsidP="00AD31ED">
      <w:r>
        <w:t xml:space="preserve">. c sharp </w:t>
      </w:r>
    </w:p>
    <w:p w14:paraId="302A01CE" w14:textId="6E79F01D" w:rsidR="00AD31ED" w:rsidRDefault="00AD31ED" w:rsidP="00AD31ED">
      <w:r>
        <w:t>. MVC framework</w:t>
      </w:r>
    </w:p>
    <w:p w14:paraId="56FD74CE" w14:textId="5A29AD92" w:rsidR="00AD31ED" w:rsidRDefault="00AD31ED" w:rsidP="00AD31ED">
      <w:r>
        <w:t>. ADO.net</w:t>
      </w:r>
    </w:p>
    <w:p w14:paraId="0BF48EA3" w14:textId="6D214EAB" w:rsidR="00AD31ED" w:rsidRDefault="00AD31ED" w:rsidP="00AD31ED">
      <w:r>
        <w:t>. bootstrap</w:t>
      </w:r>
    </w:p>
    <w:p w14:paraId="31D3F400" w14:textId="4176A7C5" w:rsidR="00AD31ED" w:rsidRDefault="00AD31ED" w:rsidP="00AD31ED">
      <w:r>
        <w:t>. My SQL</w:t>
      </w:r>
    </w:p>
    <w:p w14:paraId="000F102E" w14:textId="5CEC5F7E" w:rsidR="00AD31ED" w:rsidRDefault="00AD31ED" w:rsidP="00AD31ED"/>
    <w:p w14:paraId="73185A1C" w14:textId="0845DCE3" w:rsidR="00AD31ED" w:rsidRDefault="00AD31ED" w:rsidP="00AD31ED"/>
    <w:p w14:paraId="7B37958D" w14:textId="79747899" w:rsidR="00AD31ED" w:rsidRDefault="00AD31ED" w:rsidP="00AD31ED">
      <w:pPr>
        <w:pStyle w:val="Heading1"/>
      </w:pPr>
      <w:r>
        <w:t>TARGET AUDIENCE</w:t>
      </w:r>
      <w:r w:rsidR="001F4213">
        <w:t>:</w:t>
      </w:r>
    </w:p>
    <w:p w14:paraId="3F797347" w14:textId="77777777" w:rsidR="001F4213" w:rsidRDefault="001F4213" w:rsidP="00AD31ED">
      <w:r>
        <w:t>The primary target of website is to show the jobs available in market. In this website you will see every</w:t>
      </w:r>
    </w:p>
    <w:p w14:paraId="0C3E1C57" w14:textId="0870115A" w:rsidR="00AD31ED" w:rsidRDefault="001F4213" w:rsidP="00AD31ED">
      <w:r>
        <w:t>Type job whether it is from IT, Business management or hotel management. Moreover</w:t>
      </w:r>
      <w:r w:rsidR="00610797">
        <w:t>,</w:t>
      </w:r>
      <w:r>
        <w:t xml:space="preserve"> basically main target is to target young youth as they are looking for jobs or for the beginners those who are </w:t>
      </w:r>
      <w:r w:rsidR="00610797">
        <w:t>i</w:t>
      </w:r>
      <w:r>
        <w:t xml:space="preserve">nexperienced. </w:t>
      </w:r>
    </w:p>
    <w:p w14:paraId="1F74CCFC" w14:textId="77777777" w:rsidR="00AD31ED" w:rsidRPr="00AD31ED" w:rsidRDefault="00AD31ED" w:rsidP="00AD31ED"/>
    <w:p w14:paraId="798CC73C" w14:textId="28C4501E" w:rsidR="00AD31ED" w:rsidRDefault="00AD31ED" w:rsidP="00AD31ED"/>
    <w:p w14:paraId="0E426A8A" w14:textId="70C966AA" w:rsidR="00AD31ED" w:rsidRDefault="00AD31ED" w:rsidP="00AD31ED">
      <w:pPr>
        <w:pStyle w:val="Heading1"/>
      </w:pPr>
      <w:r>
        <w:t xml:space="preserve">      Out of scope</w:t>
      </w:r>
      <w:r w:rsidR="001F4213">
        <w:t>:</w:t>
      </w:r>
    </w:p>
    <w:p w14:paraId="34373AF7" w14:textId="77777777" w:rsidR="00AD31ED" w:rsidRPr="00AD31ED" w:rsidRDefault="00AD31ED" w:rsidP="00AD31ED"/>
    <w:p w14:paraId="3BE93FA5" w14:textId="7E3B7428" w:rsidR="00AD31ED" w:rsidRDefault="00AD31ED" w:rsidP="00AD31ED"/>
    <w:p w14:paraId="49E40CDB" w14:textId="6F2F5874" w:rsidR="00AD31ED" w:rsidRDefault="00610797" w:rsidP="00AD31ED">
      <w:r>
        <w:t xml:space="preserve">. user profile could be possible to made in which user can make profile like whenever any job is available so they can get notification for </w:t>
      </w:r>
      <w:proofErr w:type="gramStart"/>
      <w:r>
        <w:t>job .</w:t>
      </w:r>
      <w:proofErr w:type="gramEnd"/>
      <w:r>
        <w:t xml:space="preserve"> </w:t>
      </w:r>
    </w:p>
    <w:p w14:paraId="158EB648" w14:textId="1EF3B7F5" w:rsidR="00AD31ED" w:rsidRDefault="00AD31ED" w:rsidP="00AD31ED"/>
    <w:p w14:paraId="06E4F6A4" w14:textId="18D6B3BE" w:rsidR="00AD31ED" w:rsidRDefault="00AD31ED" w:rsidP="00AD31ED"/>
    <w:p w14:paraId="7FBA4268" w14:textId="6A23C8A0" w:rsidR="00AD31ED" w:rsidRDefault="00AD31ED" w:rsidP="00AD31ED">
      <w:pPr>
        <w:pStyle w:val="Heading1"/>
      </w:pPr>
      <w:r>
        <w:t>PROJECT DELIVERABLE</w:t>
      </w:r>
    </w:p>
    <w:p w14:paraId="79D481CE" w14:textId="378BC37F" w:rsidR="00AD31ED" w:rsidRDefault="00AD31ED" w:rsidP="00AD31ED">
      <w:pPr>
        <w:pStyle w:val="Heading3"/>
      </w:pPr>
      <w:r>
        <w:t xml:space="preserve">Analysis Document </w:t>
      </w:r>
    </w:p>
    <w:p w14:paraId="07D7B768" w14:textId="34860758" w:rsidR="00AD31ED" w:rsidRDefault="00AD31ED" w:rsidP="00AD31ED">
      <w:pPr>
        <w:pStyle w:val="Heading3"/>
      </w:pPr>
      <w:r>
        <w:t xml:space="preserve">Wireframe of </w:t>
      </w:r>
    </w:p>
    <w:p w14:paraId="14D498EF" w14:textId="3AFBB3C2" w:rsidR="00AD31ED" w:rsidRDefault="00AD31ED" w:rsidP="00AD31ED"/>
    <w:p w14:paraId="652BF663" w14:textId="629816CB" w:rsidR="00AD31ED" w:rsidRDefault="00AD31ED" w:rsidP="00D51E5E">
      <w:pPr>
        <w:pStyle w:val="Heading1"/>
      </w:pPr>
    </w:p>
    <w:p w14:paraId="7FAF59FC" w14:textId="051C1C80" w:rsidR="00AD31ED" w:rsidRDefault="00AD31ED" w:rsidP="00AD31ED"/>
    <w:p w14:paraId="227E0908" w14:textId="582D4A07" w:rsidR="00AD31ED" w:rsidRDefault="00AD31ED" w:rsidP="00AD31ED"/>
    <w:p w14:paraId="5C7DCB61" w14:textId="60F02419" w:rsidR="00AD31ED" w:rsidRDefault="00AD31ED" w:rsidP="00AD31ED"/>
    <w:p w14:paraId="77A5C771" w14:textId="2DE13DA0" w:rsidR="00AD31ED" w:rsidRDefault="00AD31ED" w:rsidP="00AD31ED"/>
    <w:p w14:paraId="3505FB77" w14:textId="418CE3FD" w:rsidR="00AD31ED" w:rsidRDefault="00AD31ED" w:rsidP="00AD31ED"/>
    <w:p w14:paraId="21B336A3" w14:textId="77777777" w:rsidR="00D51E5E" w:rsidRDefault="00D51E5E" w:rsidP="00AD31ED">
      <w:pPr>
        <w:rPr>
          <w:noProof/>
        </w:rPr>
      </w:pPr>
    </w:p>
    <w:p w14:paraId="0B9DBF75" w14:textId="2DFDF231" w:rsidR="00D51E5E" w:rsidRDefault="00191CB6" w:rsidP="00191CB6">
      <w:pPr>
        <w:pStyle w:val="Heading1"/>
        <w:rPr>
          <w:noProof/>
        </w:rPr>
      </w:pPr>
      <w:r>
        <w:rPr>
          <w:noProof/>
        </w:rPr>
        <w:t xml:space="preserve">System interface design </w:t>
      </w:r>
    </w:p>
    <w:p w14:paraId="02410E62" w14:textId="29153BBE" w:rsidR="00191CB6" w:rsidRPr="00191CB6" w:rsidRDefault="00191CB6" w:rsidP="00191CB6">
      <w:r>
        <w:t xml:space="preserve"> </w:t>
      </w:r>
    </w:p>
    <w:p w14:paraId="2B176098" w14:textId="091872A2" w:rsidR="00D51E5E" w:rsidRPr="00CB017B" w:rsidRDefault="00191CB6" w:rsidP="00191CB6">
      <w:pPr>
        <w:rPr>
          <w:noProof/>
        </w:rPr>
      </w:pPr>
      <w:r w:rsidRPr="00CB017B">
        <w:rPr>
          <w:noProof/>
        </w:rPr>
        <w:t>System interface design is a combination of wireframes of all the pages</w:t>
      </w:r>
    </w:p>
    <w:p w14:paraId="73866324" w14:textId="77777777" w:rsidR="00D51E5E" w:rsidRDefault="00D51E5E" w:rsidP="00191CB6">
      <w:pPr>
        <w:pStyle w:val="Heading1"/>
        <w:rPr>
          <w:noProof/>
        </w:rPr>
      </w:pPr>
    </w:p>
    <w:p w14:paraId="748D05D5" w14:textId="77777777" w:rsidR="00D51E5E" w:rsidRDefault="00D51E5E" w:rsidP="00191CB6">
      <w:pPr>
        <w:pStyle w:val="Heading1"/>
        <w:rPr>
          <w:noProof/>
        </w:rPr>
      </w:pPr>
    </w:p>
    <w:p w14:paraId="55133FFE" w14:textId="6136D243" w:rsidR="00AD31ED" w:rsidRDefault="00D51E5E" w:rsidP="00D51E5E">
      <w:pPr>
        <w:pStyle w:val="Heading1"/>
      </w:pPr>
      <w:r>
        <w:t xml:space="preserve">  </w:t>
      </w:r>
      <w:r w:rsidR="006C214D">
        <w:rPr>
          <w:noProof/>
        </w:rPr>
        <w:drawing>
          <wp:inline distT="0" distB="0" distL="0" distR="0" wp14:anchorId="543F0176" wp14:editId="1C543B85">
            <wp:extent cx="5943600" cy="4698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98365"/>
                    </a:xfrm>
                    <a:prstGeom prst="rect">
                      <a:avLst/>
                    </a:prstGeom>
                    <a:noFill/>
                    <a:ln>
                      <a:noFill/>
                    </a:ln>
                  </pic:spPr>
                </pic:pic>
              </a:graphicData>
            </a:graphic>
          </wp:inline>
        </w:drawing>
      </w:r>
    </w:p>
    <w:p w14:paraId="6120B48E" w14:textId="2E58B213" w:rsidR="006C214D" w:rsidRPr="00D51E5E" w:rsidRDefault="006C214D" w:rsidP="006C214D">
      <w:pPr>
        <w:pStyle w:val="Heading1"/>
        <w:rPr>
          <w:sz w:val="56"/>
          <w:szCs w:val="56"/>
        </w:rPr>
      </w:pPr>
      <w:r>
        <w:tab/>
      </w:r>
      <w:r w:rsidR="00D51E5E" w:rsidRPr="00D51E5E">
        <w:rPr>
          <w:sz w:val="56"/>
          <w:szCs w:val="56"/>
        </w:rPr>
        <w:t>DASHBOARD (HOME PAGE)</w:t>
      </w:r>
    </w:p>
    <w:p w14:paraId="38A0389E" w14:textId="69901231" w:rsidR="006C214D" w:rsidRDefault="006C214D" w:rsidP="006C214D">
      <w:pPr>
        <w:pStyle w:val="Heading1"/>
      </w:pPr>
      <w:r w:rsidRPr="00D51E5E">
        <w:rPr>
          <w:sz w:val="56"/>
          <w:szCs w:val="56"/>
        </w:rPr>
        <w:lastRenderedPageBreak/>
        <w:t>ABOUT ME PAGE</w:t>
      </w:r>
      <w:r>
        <w:rPr>
          <w:noProof/>
        </w:rPr>
        <w:drawing>
          <wp:inline distT="0" distB="0" distL="0" distR="0" wp14:anchorId="6F16414E" wp14:editId="7949AC59">
            <wp:extent cx="5943600" cy="4561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561840"/>
                    </a:xfrm>
                    <a:prstGeom prst="rect">
                      <a:avLst/>
                    </a:prstGeom>
                    <a:noFill/>
                    <a:ln>
                      <a:noFill/>
                    </a:ln>
                  </pic:spPr>
                </pic:pic>
              </a:graphicData>
            </a:graphic>
          </wp:inline>
        </w:drawing>
      </w:r>
    </w:p>
    <w:p w14:paraId="3EE3917E" w14:textId="3AB9160F" w:rsidR="006C214D" w:rsidRDefault="006C214D" w:rsidP="006C214D">
      <w:pPr>
        <w:pStyle w:val="Heading1"/>
      </w:pPr>
      <w:r>
        <w:lastRenderedPageBreak/>
        <w:t xml:space="preserve">  </w:t>
      </w:r>
      <w:r>
        <w:rPr>
          <w:noProof/>
        </w:rPr>
        <w:drawing>
          <wp:inline distT="0" distB="0" distL="0" distR="0" wp14:anchorId="489CADB7" wp14:editId="7B0A0F0E">
            <wp:extent cx="5943600" cy="4356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56100"/>
                    </a:xfrm>
                    <a:prstGeom prst="rect">
                      <a:avLst/>
                    </a:prstGeom>
                    <a:noFill/>
                    <a:ln>
                      <a:noFill/>
                    </a:ln>
                  </pic:spPr>
                </pic:pic>
              </a:graphicData>
            </a:graphic>
          </wp:inline>
        </w:drawing>
      </w:r>
    </w:p>
    <w:p w14:paraId="2DADFC1E" w14:textId="78EE21AA" w:rsidR="000560C7" w:rsidRPr="00D51E5E" w:rsidRDefault="00D51E5E" w:rsidP="000560C7">
      <w:pPr>
        <w:pStyle w:val="Heading1"/>
        <w:rPr>
          <w:noProof/>
          <w:sz w:val="72"/>
          <w:szCs w:val="72"/>
        </w:rPr>
      </w:pPr>
      <w:r w:rsidRPr="00D51E5E">
        <w:rPr>
          <w:noProof/>
          <w:sz w:val="72"/>
          <w:szCs w:val="72"/>
        </w:rPr>
        <w:t>JOBS AVAILABLE PAGE</w:t>
      </w:r>
    </w:p>
    <w:p w14:paraId="6AD25E89" w14:textId="77777777" w:rsidR="000560C7" w:rsidRDefault="000560C7" w:rsidP="000560C7">
      <w:pPr>
        <w:pStyle w:val="Heading1"/>
        <w:rPr>
          <w:noProof/>
        </w:rPr>
      </w:pPr>
    </w:p>
    <w:p w14:paraId="3C2DB28E" w14:textId="77777777" w:rsidR="000560C7" w:rsidRDefault="000560C7" w:rsidP="000560C7">
      <w:pPr>
        <w:pStyle w:val="Heading1"/>
        <w:rPr>
          <w:noProof/>
        </w:rPr>
      </w:pPr>
    </w:p>
    <w:p w14:paraId="528B7C92" w14:textId="77777777" w:rsidR="000560C7" w:rsidRDefault="000560C7" w:rsidP="000560C7">
      <w:pPr>
        <w:pStyle w:val="Heading1"/>
        <w:rPr>
          <w:noProof/>
        </w:rPr>
      </w:pPr>
    </w:p>
    <w:p w14:paraId="13CF0232" w14:textId="75B7A065" w:rsidR="000560C7" w:rsidRDefault="00D51E5E" w:rsidP="00D51E5E">
      <w:pPr>
        <w:pStyle w:val="Heading1"/>
        <w:rPr>
          <w:noProof/>
        </w:rPr>
      </w:pPr>
      <w:r>
        <w:rPr>
          <w:noProof/>
        </w:rPr>
        <w:lastRenderedPageBreak/>
        <w:t>xcccbggf</w:t>
      </w:r>
      <w:r w:rsidR="006C214D">
        <w:rPr>
          <w:noProof/>
        </w:rPr>
        <w:drawing>
          <wp:inline distT="0" distB="0" distL="0" distR="0" wp14:anchorId="40FA8C8A" wp14:editId="7C4779C6">
            <wp:extent cx="5943600" cy="433711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5737" cy="4360564"/>
                    </a:xfrm>
                    <a:prstGeom prst="rect">
                      <a:avLst/>
                    </a:prstGeom>
                    <a:noFill/>
                    <a:ln>
                      <a:noFill/>
                    </a:ln>
                  </pic:spPr>
                </pic:pic>
              </a:graphicData>
            </a:graphic>
          </wp:inline>
        </w:drawing>
      </w:r>
      <w:r w:rsidR="006C214D">
        <w:rPr>
          <w:noProof/>
        </w:rPr>
        <w:lastRenderedPageBreak/>
        <w:drawing>
          <wp:inline distT="0" distB="0" distL="0" distR="0" wp14:anchorId="66EE50B7" wp14:editId="29CE4ECD">
            <wp:extent cx="5943600" cy="4443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43095"/>
                    </a:xfrm>
                    <a:prstGeom prst="rect">
                      <a:avLst/>
                    </a:prstGeom>
                    <a:noFill/>
                    <a:ln>
                      <a:noFill/>
                    </a:ln>
                  </pic:spPr>
                </pic:pic>
              </a:graphicData>
            </a:graphic>
          </wp:inline>
        </w:drawing>
      </w:r>
    </w:p>
    <w:p w14:paraId="54449BE6" w14:textId="77777777" w:rsidR="000560C7" w:rsidRDefault="000560C7" w:rsidP="000560C7">
      <w:pPr>
        <w:pStyle w:val="Heading1"/>
        <w:rPr>
          <w:noProof/>
        </w:rPr>
      </w:pPr>
    </w:p>
    <w:p w14:paraId="7956B510" w14:textId="00D93695" w:rsidR="000560C7" w:rsidRPr="000560C7" w:rsidRDefault="000560C7" w:rsidP="000560C7">
      <w:pPr>
        <w:pStyle w:val="Heading1"/>
        <w:rPr>
          <w:noProof/>
          <w:sz w:val="92"/>
          <w:szCs w:val="92"/>
        </w:rPr>
      </w:pPr>
      <w:r>
        <w:rPr>
          <w:noProof/>
          <w:sz w:val="92"/>
          <w:szCs w:val="92"/>
        </w:rPr>
        <w:t xml:space="preserve">   </w:t>
      </w:r>
      <w:r w:rsidRPr="000560C7">
        <w:rPr>
          <w:noProof/>
          <w:sz w:val="92"/>
          <w:szCs w:val="92"/>
        </w:rPr>
        <w:t>Admin page</w:t>
      </w:r>
    </w:p>
    <w:p w14:paraId="0C7316B8" w14:textId="77777777" w:rsidR="000560C7" w:rsidRDefault="000560C7" w:rsidP="000560C7">
      <w:pPr>
        <w:pStyle w:val="Heading1"/>
        <w:rPr>
          <w:noProof/>
        </w:rPr>
      </w:pPr>
    </w:p>
    <w:p w14:paraId="10CE61F9" w14:textId="0E6D26B8" w:rsidR="00AD31ED" w:rsidRDefault="006C214D" w:rsidP="000560C7">
      <w:pPr>
        <w:pStyle w:val="Heading1"/>
      </w:pPr>
      <w:r>
        <w:rPr>
          <w:noProof/>
        </w:rPr>
        <w:lastRenderedPageBreak/>
        <w:drawing>
          <wp:inline distT="0" distB="0" distL="0" distR="0" wp14:anchorId="5F9B5A5D" wp14:editId="36DD33DE">
            <wp:extent cx="5943600" cy="4482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82465"/>
                    </a:xfrm>
                    <a:prstGeom prst="rect">
                      <a:avLst/>
                    </a:prstGeom>
                    <a:noFill/>
                    <a:ln>
                      <a:noFill/>
                    </a:ln>
                  </pic:spPr>
                </pic:pic>
              </a:graphicData>
            </a:graphic>
          </wp:inline>
        </w:drawing>
      </w:r>
    </w:p>
    <w:p w14:paraId="59A56947" w14:textId="39C4A435" w:rsidR="00AD31ED" w:rsidRDefault="00AD31ED" w:rsidP="00AD31ED"/>
    <w:p w14:paraId="47DC4FCF" w14:textId="69EE87C5" w:rsidR="00AD31ED" w:rsidRDefault="00AD31ED" w:rsidP="00AD31ED"/>
    <w:p w14:paraId="7EDB8D05" w14:textId="47BDEDB4" w:rsidR="00AD31ED" w:rsidRDefault="00AD31ED" w:rsidP="00AD31ED"/>
    <w:p w14:paraId="659F266D" w14:textId="015C748B" w:rsidR="00AD31ED" w:rsidRPr="000560C7" w:rsidRDefault="000560C7" w:rsidP="000560C7">
      <w:pPr>
        <w:pStyle w:val="Heading1"/>
        <w:rPr>
          <w:sz w:val="96"/>
          <w:szCs w:val="96"/>
        </w:rPr>
      </w:pPr>
      <w:r>
        <w:rPr>
          <w:sz w:val="96"/>
          <w:szCs w:val="96"/>
        </w:rPr>
        <w:t xml:space="preserve">    </w:t>
      </w:r>
      <w:r w:rsidRPr="000560C7">
        <w:rPr>
          <w:sz w:val="96"/>
          <w:szCs w:val="96"/>
        </w:rPr>
        <w:t>Contact us page</w:t>
      </w:r>
    </w:p>
    <w:p w14:paraId="6F0D4854" w14:textId="6B9CACF5" w:rsidR="00AD31ED" w:rsidRDefault="00AD31ED" w:rsidP="00AD31ED"/>
    <w:p w14:paraId="74A42950" w14:textId="58D1DB12" w:rsidR="00AD31ED" w:rsidRDefault="00AD31ED" w:rsidP="000560C7">
      <w:pPr>
        <w:pStyle w:val="Heading1"/>
      </w:pPr>
    </w:p>
    <w:p w14:paraId="05CE28DE" w14:textId="510292A1" w:rsidR="00AD31ED" w:rsidRDefault="00AD31ED" w:rsidP="00AD31ED"/>
    <w:p w14:paraId="6AC01D5A" w14:textId="6732F0FE" w:rsidR="00AD31ED" w:rsidRDefault="00AD31ED" w:rsidP="00AD31ED"/>
    <w:p w14:paraId="28541E4F" w14:textId="3E1B94F7" w:rsidR="00AD31ED" w:rsidRDefault="00AD31ED" w:rsidP="00AD31ED"/>
    <w:p w14:paraId="432EA085" w14:textId="6ED0F185" w:rsidR="00AD31ED" w:rsidRDefault="00AD31ED" w:rsidP="00AD31ED"/>
    <w:p w14:paraId="60CE6809" w14:textId="697A10B0" w:rsidR="00AD31ED" w:rsidRDefault="00AD31ED" w:rsidP="00AD31ED"/>
    <w:p w14:paraId="2C198490" w14:textId="1E30861D" w:rsidR="000560C7" w:rsidRDefault="000560C7" w:rsidP="00AD31ED"/>
    <w:p w14:paraId="4695CE51" w14:textId="7C18D3B6" w:rsidR="00F21AFA" w:rsidRDefault="00F21AFA" w:rsidP="00AD31ED"/>
    <w:p w14:paraId="5F7EE899" w14:textId="77777777" w:rsidR="00F21AFA" w:rsidRDefault="00F21AFA" w:rsidP="00AD31ED"/>
    <w:p w14:paraId="0ADF0D9A" w14:textId="6BBBAD57" w:rsidR="00AD31ED" w:rsidRDefault="00AD31ED" w:rsidP="00AD31ED"/>
    <w:p w14:paraId="2FAB3D8C" w14:textId="5764DED4" w:rsidR="00AD31ED" w:rsidRDefault="00AD31ED" w:rsidP="00AD31ED"/>
    <w:p w14:paraId="53C542FB" w14:textId="484B90A7" w:rsidR="00AD31ED" w:rsidRDefault="00191CB6" w:rsidP="00191CB6">
      <w:pPr>
        <w:pStyle w:val="Heading1"/>
      </w:pPr>
      <w:r>
        <w:lastRenderedPageBreak/>
        <w:t>User interface Design</w:t>
      </w:r>
    </w:p>
    <w:p w14:paraId="2111F48F" w14:textId="73B8559F" w:rsidR="00AD31ED" w:rsidRDefault="00191CB6" w:rsidP="00191CB6">
      <w:r>
        <w:t>user interface design consists of mock-ups of all pages</w:t>
      </w:r>
    </w:p>
    <w:p w14:paraId="4E409A44" w14:textId="1F6AFF18" w:rsidR="00AD31ED" w:rsidRDefault="00AD31ED" w:rsidP="00AD31ED"/>
    <w:p w14:paraId="66C8EDC5" w14:textId="4556854B" w:rsidR="00AD31ED" w:rsidRDefault="00AD31ED" w:rsidP="00AD31ED"/>
    <w:p w14:paraId="23446936" w14:textId="29F20070" w:rsidR="00AD31ED" w:rsidRDefault="00CB017B" w:rsidP="00CB017B">
      <w:pPr>
        <w:pStyle w:val="Heading3"/>
      </w:pPr>
      <w:r>
        <w:t xml:space="preserve">About page </w:t>
      </w:r>
    </w:p>
    <w:p w14:paraId="03BE1488" w14:textId="3A1AD5D3" w:rsidR="00AD31ED" w:rsidRDefault="00AD31ED" w:rsidP="00AD31ED"/>
    <w:p w14:paraId="0FD94B87" w14:textId="6DF44919" w:rsidR="00AD31ED" w:rsidRDefault="00CB017B" w:rsidP="00CB017B">
      <w:r>
        <w:t xml:space="preserve">This is a about page about </w:t>
      </w:r>
      <w:r>
        <w:t>on which information given about the person who created this website.</w:t>
      </w:r>
    </w:p>
    <w:p w14:paraId="2CFE7223" w14:textId="386D6781" w:rsidR="00AD31ED" w:rsidRDefault="00AD31ED" w:rsidP="00AD31ED"/>
    <w:p w14:paraId="5828A1F1" w14:textId="29D991D7" w:rsidR="00AD31ED" w:rsidRDefault="00AD31ED" w:rsidP="00AD31ED"/>
    <w:p w14:paraId="1ABC9F2D" w14:textId="5133526B" w:rsidR="00AD31ED" w:rsidRDefault="00AD31ED" w:rsidP="00AD31ED"/>
    <w:p w14:paraId="38EDC13E" w14:textId="141B305B" w:rsidR="00AD31ED" w:rsidRDefault="00AD31ED" w:rsidP="00AD31ED"/>
    <w:p w14:paraId="721ADBD0" w14:textId="3EC2F3FC" w:rsidR="00AD31ED" w:rsidRDefault="000560C7" w:rsidP="00AD31ED">
      <w:r>
        <w:rPr>
          <w:noProof/>
        </w:rPr>
        <w:drawing>
          <wp:inline distT="0" distB="0" distL="0" distR="0" wp14:anchorId="5816EA9B" wp14:editId="7887E149">
            <wp:extent cx="5943600" cy="397620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6633" cy="3978233"/>
                    </a:xfrm>
                    <a:prstGeom prst="rect">
                      <a:avLst/>
                    </a:prstGeom>
                    <a:noFill/>
                    <a:ln>
                      <a:noFill/>
                    </a:ln>
                  </pic:spPr>
                </pic:pic>
              </a:graphicData>
            </a:graphic>
          </wp:inline>
        </w:drawing>
      </w:r>
    </w:p>
    <w:p w14:paraId="54C20C8A" w14:textId="3367DD9B" w:rsidR="00AD31ED" w:rsidRDefault="00AD31ED" w:rsidP="00AD31ED"/>
    <w:p w14:paraId="32AD441F" w14:textId="3C1B37AC" w:rsidR="00AD31ED" w:rsidRDefault="00AD31ED" w:rsidP="00AD31ED"/>
    <w:p w14:paraId="7B33963A" w14:textId="0517199F" w:rsidR="00AD31ED" w:rsidRDefault="00AD31ED" w:rsidP="00AD31ED"/>
    <w:p w14:paraId="623EA7A0" w14:textId="18B18E2D" w:rsidR="00AD31ED" w:rsidRDefault="00AD31ED" w:rsidP="00AD31ED"/>
    <w:p w14:paraId="6EA82126" w14:textId="430C8F9D" w:rsidR="00AD31ED" w:rsidRDefault="00AD31ED" w:rsidP="00AD31ED"/>
    <w:p w14:paraId="53EE4796" w14:textId="773D1F41" w:rsidR="00AD31ED" w:rsidRDefault="00AD31ED" w:rsidP="00AD31ED"/>
    <w:p w14:paraId="7EE4F1AD" w14:textId="30187DCC" w:rsidR="00AD31ED" w:rsidRDefault="00AD31ED" w:rsidP="00AD31ED"/>
    <w:p w14:paraId="369ED001" w14:textId="059E887D" w:rsidR="00AD31ED" w:rsidRDefault="00AD31ED" w:rsidP="00AD31ED"/>
    <w:p w14:paraId="2DE6D9E2" w14:textId="0C418EF8" w:rsidR="00AD31ED" w:rsidRDefault="00AD31ED" w:rsidP="00AD31ED"/>
    <w:p w14:paraId="4A1667BB" w14:textId="58964E25" w:rsidR="00AD31ED" w:rsidRDefault="00AD31ED" w:rsidP="00AD31ED"/>
    <w:p w14:paraId="1940B9C9" w14:textId="63240D6A" w:rsidR="00AD31ED" w:rsidRDefault="00AD31ED" w:rsidP="00AD31ED"/>
    <w:p w14:paraId="79237A97" w14:textId="53CB5E61" w:rsidR="00AD31ED" w:rsidRDefault="002A7E07" w:rsidP="002A7E07">
      <w:pPr>
        <w:pStyle w:val="Heading1"/>
      </w:pPr>
      <w:r>
        <w:lastRenderedPageBreak/>
        <w:t xml:space="preserve">Admin login </w:t>
      </w:r>
    </w:p>
    <w:p w14:paraId="11F6591A" w14:textId="32C4FC88" w:rsidR="00AD31ED" w:rsidRDefault="00AD31ED" w:rsidP="00AD31ED"/>
    <w:p w14:paraId="58C17EC6" w14:textId="12296480" w:rsidR="002A7E07" w:rsidRDefault="002A7E07" w:rsidP="00AD31ED">
      <w:r>
        <w:t xml:space="preserve">On this page admin can login to make changes like if they want to enter or delete or update </w:t>
      </w:r>
    </w:p>
    <w:p w14:paraId="5A8B58BF" w14:textId="5DC532AE" w:rsidR="00AD31ED" w:rsidRDefault="002A7E07" w:rsidP="00AD31ED">
      <w:r>
        <w:t>Data.  For that u need to enter correct email address or password and then press sign in to</w:t>
      </w:r>
    </w:p>
    <w:p w14:paraId="44B27F3F" w14:textId="5718641B" w:rsidR="00AD31ED" w:rsidRDefault="002A7E07" w:rsidP="00AD31ED">
      <w:r>
        <w:t>Get enter into admin page.</w:t>
      </w:r>
    </w:p>
    <w:p w14:paraId="38743DC5" w14:textId="5E72906C" w:rsidR="00AD31ED" w:rsidRDefault="00AD31ED" w:rsidP="00AD31ED"/>
    <w:p w14:paraId="6C1B619D" w14:textId="717CB0D4" w:rsidR="00AD31ED" w:rsidRDefault="00AD31ED" w:rsidP="00AD31ED"/>
    <w:p w14:paraId="5798AB54" w14:textId="16F1882A" w:rsidR="00AD31ED" w:rsidRDefault="00AD31ED" w:rsidP="00AD31ED"/>
    <w:p w14:paraId="4B017425" w14:textId="11D194D3" w:rsidR="00AD31ED" w:rsidRDefault="00AD31ED" w:rsidP="00AD31ED"/>
    <w:p w14:paraId="30470CEA" w14:textId="30C73192" w:rsidR="00AD31ED" w:rsidRDefault="00AD31ED" w:rsidP="00AD31ED"/>
    <w:p w14:paraId="64C5693B" w14:textId="0462E94F" w:rsidR="00AD31ED" w:rsidRDefault="00AD31ED" w:rsidP="00AD31ED"/>
    <w:p w14:paraId="619D2C40" w14:textId="65B78810" w:rsidR="00AD31ED" w:rsidRDefault="00AD31ED" w:rsidP="00AD31ED"/>
    <w:p w14:paraId="4CEBAE78" w14:textId="08911793" w:rsidR="00AD31ED" w:rsidRDefault="00AD31ED" w:rsidP="00AD31ED"/>
    <w:p w14:paraId="41421E0C" w14:textId="20877C51" w:rsidR="00AD31ED" w:rsidRDefault="00AD31ED" w:rsidP="00AD31ED"/>
    <w:p w14:paraId="08B8ED9F" w14:textId="39809719" w:rsidR="00AD31ED" w:rsidRDefault="00AD31ED" w:rsidP="00AD31ED"/>
    <w:p w14:paraId="6D3AA892" w14:textId="56CBC222" w:rsidR="00AD31ED" w:rsidRDefault="000560C7" w:rsidP="00AD31ED">
      <w:r>
        <w:rPr>
          <w:noProof/>
        </w:rPr>
        <w:drawing>
          <wp:inline distT="0" distB="0" distL="0" distR="0" wp14:anchorId="61E36944" wp14:editId="2F13DDBA">
            <wp:extent cx="5942791" cy="368296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9190" cy="3711724"/>
                    </a:xfrm>
                    <a:prstGeom prst="rect">
                      <a:avLst/>
                    </a:prstGeom>
                    <a:noFill/>
                    <a:ln>
                      <a:noFill/>
                    </a:ln>
                  </pic:spPr>
                </pic:pic>
              </a:graphicData>
            </a:graphic>
          </wp:inline>
        </w:drawing>
      </w:r>
    </w:p>
    <w:p w14:paraId="0CFE841E" w14:textId="1B1F3AE8" w:rsidR="00AD31ED" w:rsidRDefault="00AD31ED" w:rsidP="00AD31ED"/>
    <w:p w14:paraId="18239F1D" w14:textId="299BE44B" w:rsidR="00AD31ED" w:rsidRDefault="00AD31ED" w:rsidP="00AD31ED"/>
    <w:p w14:paraId="5C91D308" w14:textId="6159C62D" w:rsidR="00AD31ED" w:rsidRDefault="00AD31ED" w:rsidP="00AD31ED"/>
    <w:p w14:paraId="4C14983E" w14:textId="4D2171F1" w:rsidR="00AD31ED" w:rsidRDefault="00AD31ED" w:rsidP="00AD31ED"/>
    <w:p w14:paraId="171D0837" w14:textId="4FD0DB67" w:rsidR="00AD31ED" w:rsidRDefault="00AD31ED" w:rsidP="00AD31ED"/>
    <w:p w14:paraId="1A7DEBD1" w14:textId="6BCC6BE4" w:rsidR="00AD31ED" w:rsidRDefault="00AD31ED" w:rsidP="00AD31ED"/>
    <w:p w14:paraId="1C540829" w14:textId="5EC9C9F6" w:rsidR="00AD31ED" w:rsidRDefault="00AD31ED" w:rsidP="00AD31ED"/>
    <w:p w14:paraId="7E55BDA0" w14:textId="3A58AC78" w:rsidR="00AD31ED" w:rsidRDefault="00AD31ED" w:rsidP="00AD31ED"/>
    <w:p w14:paraId="76DD4F7B" w14:textId="233F245C" w:rsidR="00AD31ED" w:rsidRDefault="00AD31ED" w:rsidP="00AD31ED"/>
    <w:p w14:paraId="4862AEDE" w14:textId="0CDB6580" w:rsidR="00AD31ED" w:rsidRDefault="00AD31ED" w:rsidP="00AD31ED"/>
    <w:p w14:paraId="57D193B9" w14:textId="1E1D1134" w:rsidR="00AD31ED" w:rsidRDefault="00AD31ED" w:rsidP="00AD31ED"/>
    <w:p w14:paraId="5C29A811" w14:textId="23150868" w:rsidR="00AD31ED" w:rsidRDefault="002A7E07" w:rsidP="002A7E07">
      <w:pPr>
        <w:pStyle w:val="Heading1"/>
      </w:pPr>
      <w:r>
        <w:lastRenderedPageBreak/>
        <w:t xml:space="preserve">Job available page </w:t>
      </w:r>
    </w:p>
    <w:p w14:paraId="33184C7E" w14:textId="463B3B84" w:rsidR="00AD31ED" w:rsidRDefault="00AD31ED" w:rsidP="00AD31ED"/>
    <w:p w14:paraId="69670434" w14:textId="30192325" w:rsidR="00AD31ED" w:rsidRDefault="00AD31ED" w:rsidP="00AD31ED"/>
    <w:p w14:paraId="73B49EDB" w14:textId="733F38F5" w:rsidR="00CB017B" w:rsidRDefault="00CB017B" w:rsidP="00AD31ED">
      <w:r>
        <w:t xml:space="preserve">This </w:t>
      </w:r>
      <w:proofErr w:type="spellStart"/>
      <w:r>
        <w:t>si</w:t>
      </w:r>
      <w:proofErr w:type="spellEnd"/>
      <w:r>
        <w:t xml:space="preserve"> the sort of crucial page of website on this you can see the jobs which are obtainable.</w:t>
      </w:r>
    </w:p>
    <w:p w14:paraId="528D5B70" w14:textId="172A73A3" w:rsidR="00AD31ED" w:rsidRDefault="00CB017B" w:rsidP="00AD31ED">
      <w:r>
        <w:t>You can edit or delete job.</w:t>
      </w:r>
    </w:p>
    <w:p w14:paraId="6C61821E" w14:textId="73C9B7F9" w:rsidR="00AD31ED" w:rsidRDefault="00AD31ED" w:rsidP="00AD31ED"/>
    <w:p w14:paraId="1CA3CE0F" w14:textId="5324E001" w:rsidR="00AD31ED" w:rsidRDefault="00AD31ED" w:rsidP="00AD31ED"/>
    <w:p w14:paraId="48B255F0" w14:textId="7C97AE47" w:rsidR="00AD31ED" w:rsidRDefault="00AD31ED" w:rsidP="00AD31ED"/>
    <w:p w14:paraId="6205CEAE" w14:textId="13D6D0D7" w:rsidR="00AD31ED" w:rsidRDefault="00AD31ED" w:rsidP="00AD31ED"/>
    <w:p w14:paraId="3316839A" w14:textId="01C366F8" w:rsidR="00AD31ED" w:rsidRDefault="00AD31ED" w:rsidP="00AD31ED"/>
    <w:p w14:paraId="4051D82A" w14:textId="1EDE9336" w:rsidR="00AD31ED" w:rsidRDefault="00AD31ED" w:rsidP="00AD31ED"/>
    <w:p w14:paraId="5BC241D4" w14:textId="4664393B" w:rsidR="00AD31ED" w:rsidRDefault="00AD31ED" w:rsidP="00AD31ED"/>
    <w:p w14:paraId="0DF476C3" w14:textId="767CC0A6" w:rsidR="00AD31ED" w:rsidRDefault="00AD31ED" w:rsidP="00AD31ED"/>
    <w:p w14:paraId="2AF787C8" w14:textId="7520D7A6" w:rsidR="00AD31ED" w:rsidRDefault="00AD31ED" w:rsidP="00AD31ED"/>
    <w:p w14:paraId="07FDECE6" w14:textId="3375F51E" w:rsidR="00AD31ED" w:rsidRDefault="00AD31ED" w:rsidP="00AD31ED"/>
    <w:p w14:paraId="209F0CF6" w14:textId="78924D72" w:rsidR="00AD31ED" w:rsidRDefault="000560C7" w:rsidP="00AD31ED">
      <w:r>
        <w:rPr>
          <w:noProof/>
        </w:rPr>
        <w:drawing>
          <wp:inline distT="0" distB="0" distL="0" distR="0" wp14:anchorId="1FB21177" wp14:editId="168017EB">
            <wp:extent cx="5943600" cy="3159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5786C6E5" w14:textId="68891AFA" w:rsidR="00AD31ED" w:rsidRDefault="00AD31ED" w:rsidP="00AD31ED"/>
    <w:p w14:paraId="6EDCD637" w14:textId="2912DD50" w:rsidR="00AD31ED" w:rsidRDefault="00AD31ED" w:rsidP="00AD31ED"/>
    <w:p w14:paraId="53C11E1A" w14:textId="32ACB5B2" w:rsidR="00AD31ED" w:rsidRDefault="00AD31ED" w:rsidP="00AD31ED"/>
    <w:p w14:paraId="26C336DF" w14:textId="2A1CCE3F" w:rsidR="00AD31ED" w:rsidRDefault="00AD31ED" w:rsidP="00AD31ED"/>
    <w:p w14:paraId="2E211A6F" w14:textId="46FFDC1B" w:rsidR="00AD31ED" w:rsidRDefault="00AD31ED" w:rsidP="00AD31ED"/>
    <w:p w14:paraId="60ABD218" w14:textId="3AA7DE34" w:rsidR="00AD31ED" w:rsidRDefault="00AD31ED" w:rsidP="00AD31ED"/>
    <w:p w14:paraId="5504318E" w14:textId="1CEDE510" w:rsidR="00AD31ED" w:rsidRDefault="00AD31ED" w:rsidP="00AD31ED"/>
    <w:p w14:paraId="6D794D6F" w14:textId="619C851F" w:rsidR="00AD31ED" w:rsidRDefault="00AD31ED" w:rsidP="00AD31ED"/>
    <w:p w14:paraId="4CABE262" w14:textId="7918A78F" w:rsidR="00AD31ED" w:rsidRDefault="00AD31ED" w:rsidP="00AD31ED"/>
    <w:p w14:paraId="41E1109C" w14:textId="72470DA8" w:rsidR="00AD31ED" w:rsidRDefault="00AD31ED" w:rsidP="00AD31ED"/>
    <w:p w14:paraId="2AE3CFD5" w14:textId="00A8E424" w:rsidR="00AD31ED" w:rsidRDefault="00AD31ED" w:rsidP="00AD31ED"/>
    <w:p w14:paraId="6A44F0AC" w14:textId="71D1EE25" w:rsidR="00AD31ED" w:rsidRDefault="00AD31ED" w:rsidP="00AD31ED"/>
    <w:p w14:paraId="1DA9E9D2" w14:textId="1A7BD1D1" w:rsidR="00AD31ED" w:rsidRDefault="00AD31ED" w:rsidP="00AD31ED"/>
    <w:p w14:paraId="1B2CFF11" w14:textId="2841F53C" w:rsidR="00AD31ED" w:rsidRDefault="00AD31ED" w:rsidP="00AD31ED"/>
    <w:p w14:paraId="0569D245" w14:textId="57CCC27B" w:rsidR="00AD31ED" w:rsidRDefault="00F21AFA" w:rsidP="00F21AFA">
      <w:pPr>
        <w:pStyle w:val="Heading1"/>
      </w:pPr>
      <w:r>
        <w:lastRenderedPageBreak/>
        <w:t xml:space="preserve">Contact page </w:t>
      </w:r>
    </w:p>
    <w:p w14:paraId="654DC585" w14:textId="31094067" w:rsidR="00F21AFA" w:rsidRDefault="00F21AFA" w:rsidP="00F21AFA">
      <w:r>
        <w:t xml:space="preserve">  </w:t>
      </w:r>
    </w:p>
    <w:p w14:paraId="4AF88EBA" w14:textId="0AF5ED64" w:rsidR="00F21AFA" w:rsidRDefault="00F21AFA" w:rsidP="00F21AFA">
      <w:r>
        <w:t>This is contact page from where you can contact admin about any sort of problem</w:t>
      </w:r>
      <w:r w:rsidR="002A7E07">
        <w:t xml:space="preserve">. Here is all </w:t>
      </w:r>
    </w:p>
    <w:p w14:paraId="498C7E55" w14:textId="706FB498" w:rsidR="002A7E07" w:rsidRDefault="002A7E07" w:rsidP="00F21AFA">
      <w:r>
        <w:t>Information about contact.</w:t>
      </w:r>
      <w:r w:rsidR="009D10B0">
        <w:t xml:space="preserve"> </w:t>
      </w:r>
      <w:proofErr w:type="gramStart"/>
      <w:r w:rsidR="00EE0E9C">
        <w:t>S</w:t>
      </w:r>
      <w:r>
        <w:t>o</w:t>
      </w:r>
      <w:proofErr w:type="gramEnd"/>
      <w:r>
        <w:t xml:space="preserve"> you can contact via Email, phone number and address. Or you can </w:t>
      </w:r>
    </w:p>
    <w:p w14:paraId="29173778" w14:textId="71361300" w:rsidR="002A7E07" w:rsidRPr="00F21AFA" w:rsidRDefault="002A7E07" w:rsidP="00F21AFA">
      <w:r>
        <w:t>Just leave a message.</w:t>
      </w:r>
    </w:p>
    <w:p w14:paraId="6E1BD325" w14:textId="182D7CB1" w:rsidR="00AD31ED" w:rsidRDefault="00AD31ED" w:rsidP="00AD31ED"/>
    <w:p w14:paraId="1C603E7C" w14:textId="3349E0BB" w:rsidR="00AD31ED" w:rsidRDefault="00AD31ED" w:rsidP="00AD31ED"/>
    <w:p w14:paraId="343F3CED" w14:textId="79112583" w:rsidR="00AD31ED" w:rsidRDefault="00AD31ED" w:rsidP="00AD31ED"/>
    <w:p w14:paraId="21D9157E" w14:textId="201A42D7" w:rsidR="00AD31ED" w:rsidRDefault="00AD31ED" w:rsidP="00AD31ED"/>
    <w:p w14:paraId="2A82F132" w14:textId="7C6BE2C0" w:rsidR="00AD31ED" w:rsidRDefault="00AD31ED" w:rsidP="00AD31ED"/>
    <w:p w14:paraId="51E6ECEA" w14:textId="231BAEF1" w:rsidR="00AD31ED" w:rsidRDefault="00AD31ED" w:rsidP="00AD31ED"/>
    <w:p w14:paraId="78131689" w14:textId="0F546E73" w:rsidR="00AD31ED" w:rsidRDefault="00AD31ED" w:rsidP="00AD31ED"/>
    <w:p w14:paraId="351DDBD0" w14:textId="55869094" w:rsidR="00AD31ED" w:rsidRDefault="00AD31ED" w:rsidP="00AD31ED"/>
    <w:p w14:paraId="26656BB0" w14:textId="43F2F22C" w:rsidR="00AD31ED" w:rsidRDefault="00AD31ED" w:rsidP="00AD31ED"/>
    <w:p w14:paraId="226F9F46" w14:textId="2F3DFFF8" w:rsidR="00AD31ED" w:rsidRDefault="00AD31ED" w:rsidP="00AD31ED"/>
    <w:p w14:paraId="7891A821" w14:textId="06EBEE6E" w:rsidR="00AD31ED" w:rsidRDefault="00AD31ED" w:rsidP="00AD31ED"/>
    <w:p w14:paraId="2426AFEE" w14:textId="7B37F940" w:rsidR="00AD31ED" w:rsidRDefault="00AD31ED" w:rsidP="00AD31ED"/>
    <w:p w14:paraId="2D620A81" w14:textId="2539D340" w:rsidR="00AD31ED" w:rsidRDefault="00AD31ED" w:rsidP="00AD31ED"/>
    <w:p w14:paraId="366A16AB" w14:textId="1EF45E7D" w:rsidR="00AD31ED" w:rsidRDefault="00AD31ED" w:rsidP="00AD31ED"/>
    <w:p w14:paraId="1FD99603" w14:textId="795CB832" w:rsidR="00AD31ED" w:rsidRDefault="00AD31ED" w:rsidP="00AD31ED"/>
    <w:p w14:paraId="75133E76" w14:textId="7E502F12" w:rsidR="00AD31ED" w:rsidRDefault="00AD31ED" w:rsidP="00AD31ED"/>
    <w:p w14:paraId="652ACFA1" w14:textId="7A239AAA" w:rsidR="00AD31ED" w:rsidRDefault="00F21AFA" w:rsidP="00AD31ED">
      <w:r>
        <w:rPr>
          <w:noProof/>
        </w:rPr>
        <w:drawing>
          <wp:inline distT="0" distB="0" distL="0" distR="0" wp14:anchorId="42F15794" wp14:editId="6C04E85E">
            <wp:extent cx="5943600" cy="314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737A8E7D" w14:textId="3FB94CF8" w:rsidR="00AD31ED" w:rsidRDefault="00AD31ED" w:rsidP="00AD31ED"/>
    <w:p w14:paraId="42CA8DCD" w14:textId="6FAEC4CA" w:rsidR="00AD31ED" w:rsidRDefault="00AD31ED" w:rsidP="00AD31ED"/>
    <w:p w14:paraId="1EC078FD" w14:textId="58EE4246" w:rsidR="00AD31ED" w:rsidRDefault="00AD31ED" w:rsidP="00AD31ED"/>
    <w:p w14:paraId="47715264" w14:textId="6172B3CC" w:rsidR="00AD31ED" w:rsidRDefault="00AD31ED" w:rsidP="00AD31ED"/>
    <w:p w14:paraId="0868816A" w14:textId="2C396CFE" w:rsidR="00AD31ED" w:rsidRDefault="00AD31ED" w:rsidP="00AD31ED"/>
    <w:p w14:paraId="32170991" w14:textId="38D6C97B" w:rsidR="00AD31ED" w:rsidRDefault="00AD31ED" w:rsidP="00AD31ED"/>
    <w:p w14:paraId="22FC4A4E" w14:textId="43BB44EA" w:rsidR="00AD31ED" w:rsidRDefault="00AD31ED" w:rsidP="00AD31ED"/>
    <w:p w14:paraId="024F8FCA" w14:textId="414BF680" w:rsidR="00AD31ED" w:rsidRDefault="00AD31ED" w:rsidP="00AD31ED"/>
    <w:p w14:paraId="1A3C563C" w14:textId="487CA27D" w:rsidR="00AD31ED" w:rsidRDefault="002A7E07" w:rsidP="002A7E07">
      <w:pPr>
        <w:pStyle w:val="Heading1"/>
      </w:pPr>
      <w:r>
        <w:lastRenderedPageBreak/>
        <w:t xml:space="preserve">Dashboard </w:t>
      </w:r>
    </w:p>
    <w:p w14:paraId="70726402" w14:textId="6F738F51" w:rsidR="002A7E07" w:rsidRPr="002A7E07" w:rsidRDefault="002A7E07" w:rsidP="002A7E07">
      <w:r>
        <w:t xml:space="preserve"> </w:t>
      </w:r>
    </w:p>
    <w:p w14:paraId="7B07ABFC" w14:textId="17A0BB18" w:rsidR="00AD31ED" w:rsidRDefault="002A7E07" w:rsidP="00AD31ED">
      <w:r>
        <w:t xml:space="preserve">This is homepage from where you can view jobs that are still available. you just need to click on </w:t>
      </w:r>
    </w:p>
    <w:p w14:paraId="64FF729D" w14:textId="0D9458CA" w:rsidR="002A7E07" w:rsidRDefault="002A7E07" w:rsidP="00AD31ED">
      <w:r>
        <w:t>Click jobs and you will see list of jobs.</w:t>
      </w:r>
    </w:p>
    <w:p w14:paraId="5AA02AA4" w14:textId="4D90AD05" w:rsidR="00AD31ED" w:rsidRDefault="00AD31ED" w:rsidP="00AD31ED"/>
    <w:p w14:paraId="424A71AE" w14:textId="3CF80A63" w:rsidR="00AD31ED" w:rsidRDefault="00AD31ED" w:rsidP="00AD31ED"/>
    <w:p w14:paraId="3EB73AC5" w14:textId="77777777" w:rsidR="000560C7" w:rsidRDefault="000560C7" w:rsidP="00AD31ED"/>
    <w:p w14:paraId="665EB506" w14:textId="05C56A4E" w:rsidR="00AD31ED" w:rsidRDefault="00AD31ED" w:rsidP="000560C7">
      <w:pPr>
        <w:pStyle w:val="Heading1"/>
      </w:pPr>
    </w:p>
    <w:p w14:paraId="5457E2A5" w14:textId="4A9EC3BC" w:rsidR="00AD31ED" w:rsidRDefault="00AD31ED" w:rsidP="00AD31ED"/>
    <w:p w14:paraId="47C7DD6F" w14:textId="5986D8DE" w:rsidR="00AD31ED" w:rsidRDefault="00AD31ED" w:rsidP="00AD31ED"/>
    <w:p w14:paraId="253AABEB" w14:textId="56E22618" w:rsidR="00AD31ED" w:rsidRDefault="00AD31ED" w:rsidP="00AD31ED"/>
    <w:p w14:paraId="3CDC4AC0" w14:textId="6A2C6E08" w:rsidR="00AD31ED" w:rsidRDefault="00AD31ED" w:rsidP="00AD31ED"/>
    <w:p w14:paraId="45861148" w14:textId="4351D1F8" w:rsidR="00AD31ED" w:rsidRDefault="00AD31ED" w:rsidP="00AD31ED"/>
    <w:p w14:paraId="34F0F6A1" w14:textId="1B3248AB" w:rsidR="00AD31ED" w:rsidRDefault="00AD31ED" w:rsidP="00AD31ED"/>
    <w:p w14:paraId="731A9B37" w14:textId="5EC177AD" w:rsidR="00AD31ED" w:rsidRDefault="00AD31ED" w:rsidP="00AD31ED"/>
    <w:p w14:paraId="3F191ADD" w14:textId="41286328" w:rsidR="00AD31ED" w:rsidRDefault="00AD31ED" w:rsidP="00AD31ED"/>
    <w:p w14:paraId="4570CB53" w14:textId="1335082C" w:rsidR="00AD31ED" w:rsidRDefault="00AD31ED" w:rsidP="00AD31ED"/>
    <w:p w14:paraId="74872B5D" w14:textId="780F6E73" w:rsidR="00AD31ED" w:rsidRDefault="00AD31ED" w:rsidP="00AD31ED"/>
    <w:p w14:paraId="524F667B" w14:textId="4B1B56C0" w:rsidR="00AD31ED" w:rsidRDefault="00AD31ED" w:rsidP="00AD31ED"/>
    <w:p w14:paraId="72DBCF6D" w14:textId="75B173F8" w:rsidR="00AD31ED" w:rsidRDefault="00AD31ED" w:rsidP="00AD31ED"/>
    <w:p w14:paraId="33BAD62C" w14:textId="21B7312D" w:rsidR="00AD31ED" w:rsidRDefault="00AD31ED" w:rsidP="00AD31ED"/>
    <w:p w14:paraId="0BE64100" w14:textId="42F772F9" w:rsidR="00AD31ED" w:rsidRDefault="00F21AFA" w:rsidP="00AD31ED">
      <w:r>
        <w:rPr>
          <w:noProof/>
        </w:rPr>
        <w:drawing>
          <wp:inline distT="0" distB="0" distL="0" distR="0" wp14:anchorId="2A029BB7" wp14:editId="55CD3E59">
            <wp:extent cx="5943600" cy="311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2664A65F" w14:textId="7E4F6399" w:rsidR="00AD31ED" w:rsidRDefault="00AD31ED" w:rsidP="00AD31ED"/>
    <w:p w14:paraId="46ACE3A9" w14:textId="32FA7140" w:rsidR="00AD31ED" w:rsidRDefault="00AD31ED" w:rsidP="00AD31ED"/>
    <w:p w14:paraId="21535F55" w14:textId="167D08A3" w:rsidR="00AD31ED" w:rsidRDefault="00AD31ED" w:rsidP="00AD31ED"/>
    <w:p w14:paraId="55C11700" w14:textId="6B9C4745" w:rsidR="00AD31ED" w:rsidRDefault="00AD31ED" w:rsidP="00AD31ED"/>
    <w:p w14:paraId="65670DF6" w14:textId="3D8F85C9" w:rsidR="00AD31ED" w:rsidRDefault="00AD31ED" w:rsidP="00AD31ED"/>
    <w:p w14:paraId="460C4DAE" w14:textId="610CE7FF" w:rsidR="00AD31ED" w:rsidRDefault="00AD31ED" w:rsidP="00AD31ED"/>
    <w:p w14:paraId="3377469C" w14:textId="49EFF1E9" w:rsidR="00AD31ED" w:rsidRDefault="002A7E07" w:rsidP="002A7E07">
      <w:pPr>
        <w:pStyle w:val="Heading1"/>
      </w:pPr>
      <w:r>
        <w:lastRenderedPageBreak/>
        <w:t xml:space="preserve">Create job data page </w:t>
      </w:r>
    </w:p>
    <w:p w14:paraId="06149F7A" w14:textId="6036C158" w:rsidR="00AD31ED" w:rsidRDefault="00AD31ED" w:rsidP="00AD31ED"/>
    <w:p w14:paraId="2FA43C61" w14:textId="4AAD239D" w:rsidR="00AD31ED" w:rsidRDefault="00AD31ED" w:rsidP="00AD31ED"/>
    <w:p w14:paraId="6F3C17B9" w14:textId="6F66FE4E" w:rsidR="00AD31ED" w:rsidRDefault="00AD31ED" w:rsidP="00AD31ED"/>
    <w:p w14:paraId="5D36D7F7" w14:textId="1C0812A6" w:rsidR="00AD31ED" w:rsidRDefault="00AD31ED" w:rsidP="00AD31ED"/>
    <w:p w14:paraId="1CCBE816" w14:textId="1CDEA819" w:rsidR="00191CB6" w:rsidRDefault="00191CB6" w:rsidP="00AD31ED">
      <w:r>
        <w:t>Here you can create new job which you want to post. you have to fill all the boxes that are given bellow. you need fill everything correctly, then it will be post otherwise it would not post your job.</w:t>
      </w:r>
    </w:p>
    <w:p w14:paraId="509A2D17" w14:textId="45C0A040" w:rsidR="00AD31ED" w:rsidRDefault="00AD31ED" w:rsidP="00AD31ED"/>
    <w:p w14:paraId="09D08960" w14:textId="2032DE5A" w:rsidR="00AD31ED" w:rsidRDefault="00AD31ED" w:rsidP="00AD31ED"/>
    <w:p w14:paraId="5A88D831" w14:textId="4EDAC42A" w:rsidR="00AD31ED" w:rsidRDefault="00AD31ED" w:rsidP="00AD31ED"/>
    <w:p w14:paraId="39A45C78" w14:textId="717C3FEE" w:rsidR="00AD31ED" w:rsidRDefault="00AD31ED" w:rsidP="00AD31ED"/>
    <w:p w14:paraId="46AD9395" w14:textId="0C039A5E" w:rsidR="00AD31ED" w:rsidRDefault="00AD31ED" w:rsidP="00AD31ED"/>
    <w:p w14:paraId="0145B675" w14:textId="6A7563B8" w:rsidR="00AD31ED" w:rsidRDefault="00AD31ED" w:rsidP="00AD31ED"/>
    <w:p w14:paraId="347F730C" w14:textId="186D5333" w:rsidR="00AD31ED" w:rsidRDefault="00AD31ED" w:rsidP="00AD31ED"/>
    <w:p w14:paraId="351D9C14" w14:textId="4BF968DB" w:rsidR="00AD31ED" w:rsidRDefault="00AD31ED" w:rsidP="00AD31ED"/>
    <w:p w14:paraId="3A387F3D" w14:textId="24760D4C" w:rsidR="00AD31ED" w:rsidRDefault="00AD31ED" w:rsidP="00AD31ED"/>
    <w:p w14:paraId="5FE8D0AF" w14:textId="019AACA2" w:rsidR="00AD31ED" w:rsidRDefault="00AD31ED" w:rsidP="00AD31ED"/>
    <w:p w14:paraId="25DD7B46" w14:textId="3CCEFDA7" w:rsidR="00AD31ED" w:rsidRDefault="00AD31ED" w:rsidP="00AD31ED"/>
    <w:p w14:paraId="6BE5D11C" w14:textId="6A9414CF" w:rsidR="00AD31ED" w:rsidRDefault="00AD31ED" w:rsidP="00AD31ED"/>
    <w:p w14:paraId="4DEF29EE" w14:textId="6B287C68" w:rsidR="00AD31ED" w:rsidRDefault="00AD31ED" w:rsidP="00AD31ED"/>
    <w:p w14:paraId="0B397FAC" w14:textId="37E38D87" w:rsidR="00AD31ED" w:rsidRDefault="00AD31ED" w:rsidP="00AD31ED"/>
    <w:p w14:paraId="2FB935AE" w14:textId="6F4D328B" w:rsidR="00AD31ED" w:rsidRDefault="00AD31ED" w:rsidP="00AD31ED"/>
    <w:p w14:paraId="7F98F2A2" w14:textId="29A11FAC" w:rsidR="00AD31ED" w:rsidRDefault="00AD31ED" w:rsidP="00AD31ED"/>
    <w:p w14:paraId="2548D5D7" w14:textId="7640501A" w:rsidR="00AD31ED" w:rsidRDefault="00AD31ED" w:rsidP="00AD31ED"/>
    <w:p w14:paraId="1C4DDBBA" w14:textId="165296EC" w:rsidR="00AD31ED" w:rsidRDefault="00F21AFA" w:rsidP="00AD31ED">
      <w:r>
        <w:rPr>
          <w:noProof/>
        </w:rPr>
        <w:drawing>
          <wp:inline distT="0" distB="0" distL="0" distR="0" wp14:anchorId="79749E58" wp14:editId="7AC5E451">
            <wp:extent cx="594360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1717BBEA" w14:textId="0490BB94" w:rsidR="00AD31ED" w:rsidRDefault="00AD31ED" w:rsidP="00AD31ED"/>
    <w:p w14:paraId="3F78DFC0" w14:textId="1B2CB16D" w:rsidR="00AD31ED" w:rsidRDefault="00AD31ED" w:rsidP="00AD31ED"/>
    <w:p w14:paraId="1C9F72EC" w14:textId="6E9D290F" w:rsidR="00AD31ED" w:rsidRDefault="00AD31ED" w:rsidP="00AD31ED"/>
    <w:p w14:paraId="608D68B2" w14:textId="77633381" w:rsidR="00AD31ED" w:rsidRDefault="00AD31ED" w:rsidP="00AD31ED"/>
    <w:p w14:paraId="25CF1E46" w14:textId="15C93794" w:rsidR="00AD31ED" w:rsidRDefault="00AD31ED" w:rsidP="00AD31ED"/>
    <w:p w14:paraId="6365DB91" w14:textId="55A5295C" w:rsidR="00AD31ED" w:rsidRDefault="00AD31ED" w:rsidP="00AD31ED"/>
    <w:p w14:paraId="3C30868A" w14:textId="2CA626FD" w:rsidR="00AD31ED" w:rsidRDefault="00AD31ED" w:rsidP="00AD31ED"/>
    <w:p w14:paraId="7D327CFE" w14:textId="14F20840" w:rsidR="00AD31ED" w:rsidRDefault="00AD31ED" w:rsidP="00AD31ED"/>
    <w:p w14:paraId="243328FD" w14:textId="59B82C0E" w:rsidR="00AD31ED" w:rsidRDefault="00AD31ED" w:rsidP="00AD31ED"/>
    <w:p w14:paraId="097EED21" w14:textId="655BCEDF" w:rsidR="00AD31ED" w:rsidRDefault="00AD31ED" w:rsidP="00AD31ED"/>
    <w:p w14:paraId="0E1C3095" w14:textId="6A80895C" w:rsidR="00AD31ED" w:rsidRDefault="00AD31ED" w:rsidP="00AD31ED"/>
    <w:p w14:paraId="7552571A" w14:textId="77777777" w:rsidR="00284413" w:rsidRPr="00284413" w:rsidRDefault="00284413" w:rsidP="00284413">
      <w:pPr>
        <w:keepNext/>
        <w:keepLines/>
        <w:spacing w:before="240"/>
        <w:outlineLvl w:val="0"/>
        <w:rPr>
          <w:rFonts w:asciiTheme="majorHAnsi" w:eastAsiaTheme="majorEastAsia" w:hAnsiTheme="majorHAnsi" w:cstheme="majorBidi"/>
          <w:color w:val="1F4E79" w:themeColor="accent1" w:themeShade="80"/>
          <w:sz w:val="96"/>
          <w:szCs w:val="96"/>
        </w:rPr>
      </w:pPr>
      <w:r w:rsidRPr="00284413">
        <w:rPr>
          <w:rFonts w:asciiTheme="majorHAnsi" w:eastAsiaTheme="majorEastAsia" w:hAnsiTheme="majorHAnsi" w:cstheme="majorBidi"/>
          <w:color w:val="1F4E79" w:themeColor="accent1" w:themeShade="80"/>
          <w:sz w:val="96"/>
          <w:szCs w:val="96"/>
        </w:rPr>
        <w:t>Project milestone:</w:t>
      </w:r>
    </w:p>
    <w:p w14:paraId="72E47362" w14:textId="77777777" w:rsidR="00284413" w:rsidRPr="00284413" w:rsidRDefault="00284413" w:rsidP="00284413"/>
    <w:tbl>
      <w:tblPr>
        <w:tblStyle w:val="TableGrid"/>
        <w:tblW w:w="0" w:type="auto"/>
        <w:tblLook w:val="04A0" w:firstRow="1" w:lastRow="0" w:firstColumn="1" w:lastColumn="0" w:noHBand="0" w:noVBand="1"/>
      </w:tblPr>
      <w:tblGrid>
        <w:gridCol w:w="3116"/>
        <w:gridCol w:w="3117"/>
      </w:tblGrid>
      <w:tr w:rsidR="00284413" w:rsidRPr="00284413" w14:paraId="7EC3AE9A" w14:textId="77777777" w:rsidTr="00F2159C">
        <w:tc>
          <w:tcPr>
            <w:tcW w:w="3116" w:type="dxa"/>
          </w:tcPr>
          <w:p w14:paraId="412B6904" w14:textId="77777777" w:rsidR="00284413" w:rsidRPr="00284413" w:rsidRDefault="00284413" w:rsidP="00F2159C">
            <w:r w:rsidRPr="00284413">
              <w:t>WORK</w:t>
            </w:r>
          </w:p>
        </w:tc>
        <w:tc>
          <w:tcPr>
            <w:tcW w:w="3117" w:type="dxa"/>
          </w:tcPr>
          <w:p w14:paraId="3968A661" w14:textId="77777777" w:rsidR="00284413" w:rsidRPr="00284413" w:rsidRDefault="00284413" w:rsidP="00F2159C">
            <w:r w:rsidRPr="00284413">
              <w:t>HOURS</w:t>
            </w:r>
          </w:p>
        </w:tc>
      </w:tr>
      <w:tr w:rsidR="00284413" w:rsidRPr="00284413" w14:paraId="28FFDA2C" w14:textId="77777777" w:rsidTr="00F2159C">
        <w:tc>
          <w:tcPr>
            <w:tcW w:w="3116" w:type="dxa"/>
          </w:tcPr>
          <w:p w14:paraId="340E4235" w14:textId="77777777" w:rsidR="00284413" w:rsidRPr="00284413" w:rsidRDefault="00284413" w:rsidP="00F2159C">
            <w:r w:rsidRPr="00284413">
              <w:t>DATABASE</w:t>
            </w:r>
          </w:p>
        </w:tc>
        <w:tc>
          <w:tcPr>
            <w:tcW w:w="3117" w:type="dxa"/>
          </w:tcPr>
          <w:p w14:paraId="220EB343" w14:textId="73DAA843" w:rsidR="00284413" w:rsidRPr="00284413" w:rsidRDefault="00F70100" w:rsidP="00F2159C">
            <w:r>
              <w:t>5</w:t>
            </w:r>
          </w:p>
        </w:tc>
      </w:tr>
      <w:tr w:rsidR="00284413" w:rsidRPr="00284413" w14:paraId="2527A59F" w14:textId="77777777" w:rsidTr="00F2159C">
        <w:tc>
          <w:tcPr>
            <w:tcW w:w="3116" w:type="dxa"/>
          </w:tcPr>
          <w:p w14:paraId="7A6192BD" w14:textId="77777777" w:rsidR="00284413" w:rsidRPr="00284413" w:rsidRDefault="00284413" w:rsidP="00F2159C">
            <w:r w:rsidRPr="00284413">
              <w:t>CONTROLLER</w:t>
            </w:r>
          </w:p>
        </w:tc>
        <w:tc>
          <w:tcPr>
            <w:tcW w:w="3117" w:type="dxa"/>
          </w:tcPr>
          <w:p w14:paraId="0C4744D0" w14:textId="47705921" w:rsidR="00284413" w:rsidRPr="00284413" w:rsidRDefault="00F70100" w:rsidP="00F2159C">
            <w:r>
              <w:t>14</w:t>
            </w:r>
          </w:p>
        </w:tc>
      </w:tr>
      <w:tr w:rsidR="00284413" w:rsidRPr="00284413" w14:paraId="55FE9D28" w14:textId="77777777" w:rsidTr="00F2159C">
        <w:tc>
          <w:tcPr>
            <w:tcW w:w="3116" w:type="dxa"/>
          </w:tcPr>
          <w:p w14:paraId="7D09983A" w14:textId="77777777" w:rsidR="00284413" w:rsidRPr="00284413" w:rsidRDefault="00284413" w:rsidP="00F2159C">
            <w:r w:rsidRPr="00284413">
              <w:t>FRONT END</w:t>
            </w:r>
          </w:p>
        </w:tc>
        <w:tc>
          <w:tcPr>
            <w:tcW w:w="3117" w:type="dxa"/>
          </w:tcPr>
          <w:p w14:paraId="7421F69B" w14:textId="7429918B" w:rsidR="00284413" w:rsidRPr="00284413" w:rsidRDefault="00F70100" w:rsidP="00F2159C">
            <w:r>
              <w:t>12</w:t>
            </w:r>
          </w:p>
        </w:tc>
      </w:tr>
      <w:tr w:rsidR="00284413" w:rsidRPr="00284413" w14:paraId="7E07649E" w14:textId="77777777" w:rsidTr="00F2159C">
        <w:tc>
          <w:tcPr>
            <w:tcW w:w="3116" w:type="dxa"/>
          </w:tcPr>
          <w:p w14:paraId="23DFE352" w14:textId="77777777" w:rsidR="00284413" w:rsidRPr="00284413" w:rsidRDefault="00284413" w:rsidP="00F2159C">
            <w:r w:rsidRPr="00284413">
              <w:t>BACK END</w:t>
            </w:r>
          </w:p>
        </w:tc>
        <w:tc>
          <w:tcPr>
            <w:tcW w:w="3117" w:type="dxa"/>
          </w:tcPr>
          <w:p w14:paraId="5F2087D2" w14:textId="0FEFBDE6" w:rsidR="00284413" w:rsidRPr="00284413" w:rsidRDefault="00F70100" w:rsidP="00F2159C">
            <w:r>
              <w:t>23</w:t>
            </w:r>
          </w:p>
        </w:tc>
      </w:tr>
      <w:tr w:rsidR="00284413" w:rsidRPr="00284413" w14:paraId="251BE957" w14:textId="77777777" w:rsidTr="00F2159C">
        <w:tc>
          <w:tcPr>
            <w:tcW w:w="3116" w:type="dxa"/>
          </w:tcPr>
          <w:p w14:paraId="7CABFFB9" w14:textId="77777777" w:rsidR="00284413" w:rsidRPr="00284413" w:rsidRDefault="00284413" w:rsidP="00F2159C">
            <w:r w:rsidRPr="00284413">
              <w:t>DOCUMENTATION</w:t>
            </w:r>
          </w:p>
        </w:tc>
        <w:tc>
          <w:tcPr>
            <w:tcW w:w="3117" w:type="dxa"/>
          </w:tcPr>
          <w:p w14:paraId="6D7E65FF" w14:textId="000C4BF2" w:rsidR="00284413" w:rsidRPr="00284413" w:rsidRDefault="00F70100" w:rsidP="00F2159C">
            <w:r>
              <w:t>12</w:t>
            </w:r>
          </w:p>
        </w:tc>
      </w:tr>
    </w:tbl>
    <w:p w14:paraId="60228854" w14:textId="27D4ECA9" w:rsidR="00AD31ED" w:rsidRDefault="00AD31ED" w:rsidP="00AD31ED"/>
    <w:p w14:paraId="2E87E9AF" w14:textId="2F1CB3B2" w:rsidR="00AD31ED" w:rsidRDefault="00AD31ED" w:rsidP="00AD31ED"/>
    <w:p w14:paraId="7B267453" w14:textId="0D498AFE" w:rsidR="00AD31ED" w:rsidRDefault="00AD31ED" w:rsidP="00AD31ED"/>
    <w:p w14:paraId="5965E90B" w14:textId="35AA42BC" w:rsidR="00AD31ED" w:rsidRDefault="00AD31ED" w:rsidP="00AD31ED"/>
    <w:p w14:paraId="5FCEE3D0" w14:textId="1F068146" w:rsidR="00AD31ED" w:rsidRDefault="00AD31ED" w:rsidP="00AD31ED"/>
    <w:p w14:paraId="579A24AF" w14:textId="4F7E27A3" w:rsidR="00AD31ED" w:rsidRDefault="00AD31ED" w:rsidP="00AD31ED"/>
    <w:p w14:paraId="35C37ECB" w14:textId="27E3FEC6" w:rsidR="00AD31ED" w:rsidRDefault="00AD31ED" w:rsidP="00AD31ED"/>
    <w:p w14:paraId="10F31BAD" w14:textId="77777777" w:rsidR="00284413" w:rsidRPr="00284413" w:rsidRDefault="00284413" w:rsidP="00284413"/>
    <w:p w14:paraId="59798846" w14:textId="77777777" w:rsidR="00284413" w:rsidRPr="00284413" w:rsidRDefault="00284413" w:rsidP="00284413">
      <w:pPr>
        <w:keepNext/>
        <w:keepLines/>
        <w:spacing w:before="240"/>
        <w:outlineLvl w:val="0"/>
        <w:rPr>
          <w:rFonts w:asciiTheme="majorHAnsi" w:eastAsiaTheme="majorEastAsia" w:hAnsiTheme="majorHAnsi" w:cstheme="majorBidi"/>
          <w:color w:val="1F4E79" w:themeColor="accent1" w:themeShade="80"/>
          <w:sz w:val="32"/>
          <w:szCs w:val="32"/>
        </w:rPr>
      </w:pPr>
    </w:p>
    <w:p w14:paraId="70B1C147" w14:textId="6E50A857" w:rsidR="00AD31ED" w:rsidRDefault="00AD31ED" w:rsidP="00AD31ED"/>
    <w:p w14:paraId="27571302" w14:textId="528101E0" w:rsidR="00AD31ED" w:rsidRDefault="00AD31ED" w:rsidP="00AD31ED"/>
    <w:p w14:paraId="3A31D986" w14:textId="2572B9C8" w:rsidR="00AD31ED" w:rsidRDefault="00AD31ED" w:rsidP="00AD31ED"/>
    <w:p w14:paraId="3D4DE7CD" w14:textId="70C27B83" w:rsidR="00AD31ED" w:rsidRDefault="00AD31ED" w:rsidP="00AD31ED"/>
    <w:p w14:paraId="70093AD6" w14:textId="2D231376" w:rsidR="00AD31ED" w:rsidRDefault="00AD31ED" w:rsidP="00AD31ED"/>
    <w:p w14:paraId="35AE691D" w14:textId="7F034FCE" w:rsidR="00AD31ED" w:rsidRDefault="00AD31ED" w:rsidP="00AD31ED"/>
    <w:p w14:paraId="3D197C9C" w14:textId="15CE405F" w:rsidR="00AD31ED" w:rsidRDefault="00AD31ED" w:rsidP="00AD31ED"/>
    <w:p w14:paraId="24882BDE" w14:textId="1707B5B3" w:rsidR="00AD31ED" w:rsidRDefault="00AD31ED" w:rsidP="00AD31ED"/>
    <w:p w14:paraId="1DD24389" w14:textId="26759864" w:rsidR="00AD31ED" w:rsidRDefault="00AD31ED" w:rsidP="00AD31ED"/>
    <w:p w14:paraId="086401F5" w14:textId="7FABCE5F" w:rsidR="00AD31ED" w:rsidRDefault="00AD31ED" w:rsidP="00AD31ED"/>
    <w:p w14:paraId="7D18FF74" w14:textId="430D098A" w:rsidR="00AD31ED" w:rsidRDefault="00AD31ED" w:rsidP="00AD31ED"/>
    <w:p w14:paraId="6633CB79" w14:textId="6C11C0B7" w:rsidR="00AD31ED" w:rsidRDefault="00AD31ED" w:rsidP="00AD31ED"/>
    <w:p w14:paraId="001B0B92" w14:textId="2897807C" w:rsidR="00AD31ED" w:rsidRDefault="00AD31ED" w:rsidP="00AD31ED"/>
    <w:p w14:paraId="5728E179" w14:textId="565ED1AC" w:rsidR="00AD31ED" w:rsidRDefault="00AD31ED" w:rsidP="00AD31ED"/>
    <w:p w14:paraId="0E9E90D9" w14:textId="742794BE" w:rsidR="00AD31ED" w:rsidRDefault="00AD31ED" w:rsidP="00AD31ED"/>
    <w:p w14:paraId="2D823AE8" w14:textId="781A8FC0" w:rsidR="00AD31ED" w:rsidRDefault="00AD31ED" w:rsidP="00AD31ED"/>
    <w:p w14:paraId="2E099ECE" w14:textId="421E0799" w:rsidR="00AD31ED" w:rsidRDefault="00AD31ED" w:rsidP="00AD31ED"/>
    <w:p w14:paraId="15164C5B" w14:textId="137BF562" w:rsidR="00AD31ED" w:rsidRDefault="00AD31ED" w:rsidP="00AD31ED"/>
    <w:p w14:paraId="15817E88" w14:textId="23DFD74A" w:rsidR="00AD31ED" w:rsidRDefault="00AD31ED" w:rsidP="00AD31ED"/>
    <w:p w14:paraId="5D52E7FB" w14:textId="509A6791" w:rsidR="00AD31ED" w:rsidRDefault="00AD31ED" w:rsidP="00AD31ED"/>
    <w:p w14:paraId="5FC9E910" w14:textId="5FFEFA74" w:rsidR="00AD31ED" w:rsidRDefault="00AD31ED" w:rsidP="00AD31ED"/>
    <w:p w14:paraId="53DB26B5" w14:textId="1968BD2E" w:rsidR="00AD31ED" w:rsidRDefault="00AD31ED" w:rsidP="00AD31ED"/>
    <w:p w14:paraId="622E55DD" w14:textId="26A0FC6B" w:rsidR="00AD31ED" w:rsidRDefault="00AD31ED" w:rsidP="00AD31ED"/>
    <w:p w14:paraId="09005563" w14:textId="6CD87980" w:rsidR="00AD31ED" w:rsidRDefault="00AD31ED" w:rsidP="00AD31ED"/>
    <w:p w14:paraId="7EB13432" w14:textId="77777777" w:rsidR="00284413" w:rsidRPr="00284413" w:rsidRDefault="00284413" w:rsidP="00284413">
      <w:pPr>
        <w:pStyle w:val="Heading1"/>
        <w:rPr>
          <w:sz w:val="96"/>
          <w:szCs w:val="96"/>
        </w:rPr>
      </w:pPr>
      <w:r w:rsidRPr="00284413">
        <w:rPr>
          <w:sz w:val="96"/>
          <w:szCs w:val="96"/>
        </w:rPr>
        <w:t>Project schedule</w:t>
      </w:r>
    </w:p>
    <w:p w14:paraId="6F2C56C0" w14:textId="77777777" w:rsidR="00284413" w:rsidRPr="00F21AFA" w:rsidRDefault="00284413" w:rsidP="00284413">
      <w:pPr>
        <w:rPr>
          <w:sz w:val="72"/>
          <w:szCs w:val="72"/>
        </w:rPr>
      </w:pPr>
      <w:r w:rsidRPr="00F21AFA">
        <w:rPr>
          <w:sz w:val="72"/>
          <w:szCs w:val="72"/>
        </w:rPr>
        <w:t xml:space="preserve"> </w:t>
      </w:r>
    </w:p>
    <w:tbl>
      <w:tblPr>
        <w:tblStyle w:val="TableGrid"/>
        <w:tblW w:w="0" w:type="auto"/>
        <w:tblLook w:val="04A0" w:firstRow="1" w:lastRow="0" w:firstColumn="1" w:lastColumn="0" w:noHBand="0" w:noVBand="1"/>
      </w:tblPr>
      <w:tblGrid>
        <w:gridCol w:w="4675"/>
        <w:gridCol w:w="4675"/>
      </w:tblGrid>
      <w:tr w:rsidR="00284413" w14:paraId="2B2CE7E1" w14:textId="77777777" w:rsidTr="00A85273">
        <w:tc>
          <w:tcPr>
            <w:tcW w:w="4675" w:type="dxa"/>
          </w:tcPr>
          <w:p w14:paraId="1308F5DE" w14:textId="77777777" w:rsidR="00284413" w:rsidRDefault="00284413" w:rsidP="00A85273">
            <w:r>
              <w:t>WORK</w:t>
            </w:r>
          </w:p>
        </w:tc>
        <w:tc>
          <w:tcPr>
            <w:tcW w:w="4675" w:type="dxa"/>
          </w:tcPr>
          <w:p w14:paraId="59CD11B3" w14:textId="77777777" w:rsidR="00284413" w:rsidRDefault="00284413" w:rsidP="00A85273">
            <w:r>
              <w:t>HOURS</w:t>
            </w:r>
          </w:p>
        </w:tc>
      </w:tr>
      <w:tr w:rsidR="00284413" w14:paraId="1AFB82DB" w14:textId="77777777" w:rsidTr="00A85273">
        <w:tc>
          <w:tcPr>
            <w:tcW w:w="4675" w:type="dxa"/>
          </w:tcPr>
          <w:p w14:paraId="74C87322" w14:textId="77777777" w:rsidR="00284413" w:rsidRDefault="00284413" w:rsidP="00A85273">
            <w:r>
              <w:t>DATABASE</w:t>
            </w:r>
          </w:p>
        </w:tc>
        <w:tc>
          <w:tcPr>
            <w:tcW w:w="4675" w:type="dxa"/>
          </w:tcPr>
          <w:p w14:paraId="48F5DBBB" w14:textId="101652E4" w:rsidR="00284413" w:rsidRDefault="00F70100" w:rsidP="00A85273">
            <w:r>
              <w:t>10</w:t>
            </w:r>
          </w:p>
        </w:tc>
      </w:tr>
      <w:tr w:rsidR="00284413" w14:paraId="54B70BCF" w14:textId="77777777" w:rsidTr="00A85273">
        <w:tc>
          <w:tcPr>
            <w:tcW w:w="4675" w:type="dxa"/>
          </w:tcPr>
          <w:p w14:paraId="3DD7D0F1" w14:textId="77777777" w:rsidR="00284413" w:rsidRDefault="00284413" w:rsidP="00A85273">
            <w:r>
              <w:t>CONTROLLER</w:t>
            </w:r>
          </w:p>
        </w:tc>
        <w:tc>
          <w:tcPr>
            <w:tcW w:w="4675" w:type="dxa"/>
          </w:tcPr>
          <w:p w14:paraId="1B778F09" w14:textId="39A22FD4" w:rsidR="00284413" w:rsidRDefault="00F70100" w:rsidP="00A85273">
            <w:r>
              <w:t>18</w:t>
            </w:r>
          </w:p>
        </w:tc>
      </w:tr>
      <w:tr w:rsidR="00284413" w14:paraId="46F8E2FA" w14:textId="77777777" w:rsidTr="00A85273">
        <w:tc>
          <w:tcPr>
            <w:tcW w:w="4675" w:type="dxa"/>
          </w:tcPr>
          <w:p w14:paraId="0D4CDF3E" w14:textId="77777777" w:rsidR="00284413" w:rsidRDefault="00284413" w:rsidP="00A85273">
            <w:r>
              <w:t>FRONT END</w:t>
            </w:r>
          </w:p>
        </w:tc>
        <w:tc>
          <w:tcPr>
            <w:tcW w:w="4675" w:type="dxa"/>
          </w:tcPr>
          <w:p w14:paraId="591CF53C" w14:textId="26DB5C00" w:rsidR="00284413" w:rsidRDefault="00F70100" w:rsidP="00A85273">
            <w:r>
              <w:t>20</w:t>
            </w:r>
          </w:p>
        </w:tc>
      </w:tr>
      <w:tr w:rsidR="00284413" w14:paraId="1BC50AC5" w14:textId="77777777" w:rsidTr="00A85273">
        <w:tc>
          <w:tcPr>
            <w:tcW w:w="4675" w:type="dxa"/>
          </w:tcPr>
          <w:p w14:paraId="5528650A" w14:textId="77777777" w:rsidR="00284413" w:rsidRDefault="00284413" w:rsidP="00A85273">
            <w:r>
              <w:t>BACK END</w:t>
            </w:r>
          </w:p>
        </w:tc>
        <w:tc>
          <w:tcPr>
            <w:tcW w:w="4675" w:type="dxa"/>
          </w:tcPr>
          <w:p w14:paraId="09B910C5" w14:textId="6ED94A6C" w:rsidR="00284413" w:rsidRDefault="00F70100" w:rsidP="00A85273">
            <w:r>
              <w:t>15</w:t>
            </w:r>
          </w:p>
        </w:tc>
      </w:tr>
      <w:tr w:rsidR="00284413" w14:paraId="1403357B" w14:textId="77777777" w:rsidTr="00A85273">
        <w:tc>
          <w:tcPr>
            <w:tcW w:w="4675" w:type="dxa"/>
          </w:tcPr>
          <w:p w14:paraId="713AD9B1" w14:textId="77777777" w:rsidR="00284413" w:rsidRDefault="00284413" w:rsidP="00A85273">
            <w:r>
              <w:t>DOCUMENTATION</w:t>
            </w:r>
          </w:p>
        </w:tc>
        <w:tc>
          <w:tcPr>
            <w:tcW w:w="4675" w:type="dxa"/>
          </w:tcPr>
          <w:p w14:paraId="79BE48FE" w14:textId="210910EA" w:rsidR="00284413" w:rsidRDefault="00F70100" w:rsidP="00A85273">
            <w:r>
              <w:t>8</w:t>
            </w:r>
          </w:p>
        </w:tc>
      </w:tr>
    </w:tbl>
    <w:p w14:paraId="5A27773D" w14:textId="77777777" w:rsidR="00284413" w:rsidRPr="00645CD4" w:rsidRDefault="00284413" w:rsidP="00284413"/>
    <w:p w14:paraId="37164AE8" w14:textId="77777777" w:rsidR="00284413" w:rsidRPr="006A421D" w:rsidRDefault="00284413" w:rsidP="00284413"/>
    <w:p w14:paraId="47BA08BA" w14:textId="46EDB0B2" w:rsidR="00AD31ED" w:rsidRDefault="00AD31ED" w:rsidP="00AD31ED"/>
    <w:p w14:paraId="27A07070" w14:textId="51062F03" w:rsidR="00AD31ED" w:rsidRDefault="00AD31ED" w:rsidP="00AD31ED"/>
    <w:p w14:paraId="75465403" w14:textId="2611F3B3" w:rsidR="00AD31ED" w:rsidRDefault="00AD31ED" w:rsidP="00AD31ED"/>
    <w:p w14:paraId="19BED034" w14:textId="48461AE1" w:rsidR="00AD31ED" w:rsidRDefault="00AD31ED" w:rsidP="00AD31ED"/>
    <w:p w14:paraId="44820839" w14:textId="4B824E6B" w:rsidR="00AD31ED" w:rsidRDefault="00AD31ED" w:rsidP="00AD31ED"/>
    <w:p w14:paraId="6107454C" w14:textId="6EFA5A0F" w:rsidR="00AD31ED" w:rsidRDefault="00AD31ED" w:rsidP="00AD31ED"/>
    <w:p w14:paraId="155DEF68" w14:textId="4FB6294B" w:rsidR="00AD31ED" w:rsidRDefault="00AD31ED" w:rsidP="00AD31ED"/>
    <w:p w14:paraId="1A5B0B26" w14:textId="31C76FAC" w:rsidR="00AD31ED" w:rsidRDefault="00AD31ED" w:rsidP="00AD31ED"/>
    <w:p w14:paraId="4B13DC2C" w14:textId="53F250C9" w:rsidR="00AD31ED" w:rsidRDefault="00AD31ED" w:rsidP="00AD31ED"/>
    <w:p w14:paraId="4E406570" w14:textId="17806AC2" w:rsidR="00AD31ED" w:rsidRDefault="00AD31ED" w:rsidP="00AD31ED"/>
    <w:p w14:paraId="348C4BA0" w14:textId="053E06FB" w:rsidR="00AD31ED" w:rsidRDefault="00AD31ED" w:rsidP="00AD31ED"/>
    <w:p w14:paraId="379E7418" w14:textId="54D89D4D" w:rsidR="00AD31ED" w:rsidRDefault="00AD31ED" w:rsidP="00AD31ED"/>
    <w:p w14:paraId="151771FC" w14:textId="3F7C9050" w:rsidR="00AD31ED" w:rsidRDefault="00AD31ED" w:rsidP="00AD31ED"/>
    <w:p w14:paraId="28B916A5" w14:textId="5FA679A7" w:rsidR="00AD31ED" w:rsidRDefault="00AD31ED" w:rsidP="00AD31ED"/>
    <w:p w14:paraId="1095E0F9" w14:textId="60E47A1C" w:rsidR="00AD31ED" w:rsidRDefault="00AD31ED" w:rsidP="00AD31ED"/>
    <w:p w14:paraId="382D7337" w14:textId="42A9E62A" w:rsidR="00AD31ED" w:rsidRDefault="00AD31ED" w:rsidP="00AD31ED"/>
    <w:p w14:paraId="0AEFA34A" w14:textId="2658130B" w:rsidR="00AD31ED" w:rsidRDefault="00AD31ED" w:rsidP="00AD31ED"/>
    <w:p w14:paraId="1BDF5993" w14:textId="627C284E" w:rsidR="00AD31ED" w:rsidRDefault="00AD31ED" w:rsidP="00AD31ED"/>
    <w:p w14:paraId="50231240" w14:textId="6C7FF9E3" w:rsidR="00AD31ED" w:rsidRDefault="00AD31ED" w:rsidP="00AD31ED"/>
    <w:p w14:paraId="04A2751A" w14:textId="67730ED4" w:rsidR="00AD31ED" w:rsidRDefault="00AD31ED" w:rsidP="00AD31ED"/>
    <w:p w14:paraId="440CD78C" w14:textId="3BB5EB5A" w:rsidR="00AD31ED" w:rsidRDefault="00AD31ED" w:rsidP="00AD31ED"/>
    <w:p w14:paraId="4D12BF33" w14:textId="633DE9C2" w:rsidR="00AD31ED" w:rsidRDefault="00AD31ED" w:rsidP="00AD31ED"/>
    <w:p w14:paraId="593D9656" w14:textId="2ABD396F" w:rsidR="00AD31ED" w:rsidRDefault="00AD31ED" w:rsidP="00AD31ED"/>
    <w:p w14:paraId="38512926" w14:textId="1CA457C5" w:rsidR="00AD31ED" w:rsidRDefault="00AD31ED" w:rsidP="00AD31ED"/>
    <w:p w14:paraId="67C7E68C" w14:textId="7AE47BB9" w:rsidR="00AD31ED" w:rsidRDefault="00AD31ED" w:rsidP="00AD31ED"/>
    <w:p w14:paraId="2A6B5382" w14:textId="726F59E5" w:rsidR="00AD31ED" w:rsidRDefault="00AD31ED" w:rsidP="00AD31ED"/>
    <w:p w14:paraId="34D8A4D2" w14:textId="7637E53A" w:rsidR="00AD31ED" w:rsidRDefault="00AD31ED" w:rsidP="00AD31ED"/>
    <w:p w14:paraId="5961D336" w14:textId="18F0A340" w:rsidR="00AD31ED" w:rsidRDefault="00AD31ED" w:rsidP="00AD31ED"/>
    <w:p w14:paraId="62B37F8D" w14:textId="1B3131FF" w:rsidR="00AD31ED" w:rsidRDefault="00AD31ED" w:rsidP="00AD31ED"/>
    <w:p w14:paraId="4957BB15" w14:textId="45B0FE5A" w:rsidR="00AD31ED" w:rsidRDefault="00AD31ED" w:rsidP="00AD31ED"/>
    <w:p w14:paraId="321AA7DA" w14:textId="43A611EA" w:rsidR="00AD31ED" w:rsidRDefault="00AD31ED" w:rsidP="00AD31ED"/>
    <w:p w14:paraId="2853A6E4" w14:textId="2C364149" w:rsidR="00AD31ED" w:rsidRDefault="00AD31ED" w:rsidP="00AD31ED"/>
    <w:p w14:paraId="387359CC" w14:textId="3C48BD81" w:rsidR="00AD31ED" w:rsidRDefault="00AD31ED" w:rsidP="00AD31ED"/>
    <w:p w14:paraId="3D930926" w14:textId="009AEBEF" w:rsidR="00AD31ED" w:rsidRDefault="00AD31ED" w:rsidP="00AD31ED">
      <w:pPr>
        <w:pStyle w:val="Heading1"/>
      </w:pPr>
      <w:r>
        <w:t>Project Executive summary</w:t>
      </w:r>
    </w:p>
    <w:p w14:paraId="5259DD61" w14:textId="5C8EBCDC" w:rsidR="00AD31ED" w:rsidRDefault="00AD31ED" w:rsidP="00AD31ED"/>
    <w:p w14:paraId="6AF03B6E" w14:textId="4563156A" w:rsidR="00AD31ED" w:rsidRDefault="006A421D" w:rsidP="00AD31ED">
      <w:pPr>
        <w:pStyle w:val="Heading3"/>
      </w:pPr>
      <w:r>
        <w:t>System requirement</w:t>
      </w:r>
    </w:p>
    <w:p w14:paraId="71D165FA" w14:textId="67C49E51" w:rsidR="006A421D" w:rsidRDefault="006A421D" w:rsidP="006A421D">
      <w:r>
        <w:t>. windows 10+</w:t>
      </w:r>
    </w:p>
    <w:p w14:paraId="7CFA764B" w14:textId="18960A93" w:rsidR="006A421D" w:rsidRDefault="006A421D" w:rsidP="006A421D">
      <w:r>
        <w:t>.</w:t>
      </w:r>
      <w:r w:rsidR="00F000B5">
        <w:t xml:space="preserve"> I</w:t>
      </w:r>
      <w:r>
        <w:t xml:space="preserve">ntel core processor </w:t>
      </w:r>
    </w:p>
    <w:p w14:paraId="2E5AD8AB" w14:textId="4F207B60" w:rsidR="006A421D" w:rsidRDefault="006A421D" w:rsidP="006A421D">
      <w:r>
        <w:t>.</w:t>
      </w:r>
      <w:r w:rsidR="00F000B5">
        <w:t xml:space="preserve"> </w:t>
      </w:r>
      <w:r>
        <w:t>16 Gb Ram</w:t>
      </w:r>
    </w:p>
    <w:p w14:paraId="7C02786B" w14:textId="05D2A6EC" w:rsidR="006A421D" w:rsidRDefault="006A421D" w:rsidP="006A421D"/>
    <w:p w14:paraId="7D5A5D8F" w14:textId="57F4E6DE" w:rsidR="006A421D" w:rsidRDefault="006A421D" w:rsidP="006A421D">
      <w:pPr>
        <w:pStyle w:val="Heading1"/>
      </w:pPr>
      <w:r w:rsidRPr="006A421D">
        <w:rPr>
          <w:rStyle w:val="Heading3Char"/>
        </w:rPr>
        <w:t>S</w:t>
      </w:r>
      <w:r w:rsidR="00F21AFA">
        <w:rPr>
          <w:rStyle w:val="Heading3Char"/>
        </w:rPr>
        <w:t>oftware</w:t>
      </w:r>
      <w:r>
        <w:t>:</w:t>
      </w:r>
    </w:p>
    <w:p w14:paraId="7E5A257F" w14:textId="600E192B" w:rsidR="006A421D" w:rsidRDefault="006A421D" w:rsidP="006A421D">
      <w:r>
        <w:t>. visual Studio 2017</w:t>
      </w:r>
    </w:p>
    <w:p w14:paraId="17E86C27" w14:textId="46C211C5" w:rsidR="006A421D" w:rsidRDefault="006A421D" w:rsidP="006A421D">
      <w:r>
        <w:t>.</w:t>
      </w:r>
      <w:r w:rsidR="00F21AFA">
        <w:t xml:space="preserve"> </w:t>
      </w:r>
      <w:proofErr w:type="gramStart"/>
      <w:r>
        <w:t>Microsoft</w:t>
      </w:r>
      <w:proofErr w:type="gramEnd"/>
      <w:r>
        <w:t xml:space="preserve"> SQL</w:t>
      </w:r>
    </w:p>
    <w:p w14:paraId="53407718" w14:textId="07BD2539" w:rsidR="006A421D" w:rsidRDefault="006A421D" w:rsidP="006A421D">
      <w:r>
        <w:t xml:space="preserve"> </w:t>
      </w:r>
    </w:p>
    <w:p w14:paraId="7E49AAD5" w14:textId="5FE06E27" w:rsidR="006A421D" w:rsidRDefault="006A421D" w:rsidP="006A421D">
      <w:pPr>
        <w:pStyle w:val="Heading1"/>
      </w:pPr>
      <w:r>
        <w:t>Resources:</w:t>
      </w:r>
    </w:p>
    <w:p w14:paraId="3FEEC741" w14:textId="161C05B4" w:rsidR="006A421D" w:rsidRDefault="006A421D" w:rsidP="006A421D">
      <w:r>
        <w:t>Configuration need to complete this project are given bellow:</w:t>
      </w:r>
    </w:p>
    <w:p w14:paraId="3FE5C27A" w14:textId="61D07B6E" w:rsidR="006A421D" w:rsidRDefault="006A421D" w:rsidP="006A421D">
      <w:r>
        <w:t>. system must have 16 of ram</w:t>
      </w:r>
      <w:r w:rsidR="00645CD4">
        <w:t>.</w:t>
      </w:r>
    </w:p>
    <w:p w14:paraId="2B021C74" w14:textId="08B20862" w:rsidR="006A421D" w:rsidRDefault="006A421D" w:rsidP="006A421D">
      <w:r>
        <w:t xml:space="preserve">. PC must be </w:t>
      </w:r>
      <w:proofErr w:type="gramStart"/>
      <w:r>
        <w:t>operates</w:t>
      </w:r>
      <w:proofErr w:type="gramEnd"/>
      <w:r>
        <w:t xml:space="preserve"> latest windows</w:t>
      </w:r>
      <w:r w:rsidR="00645CD4">
        <w:t>.</w:t>
      </w:r>
    </w:p>
    <w:p w14:paraId="4E9E912A" w14:textId="6EEEFF99" w:rsidR="006A421D" w:rsidRDefault="006A421D" w:rsidP="006A421D">
      <w:r>
        <w:t>. Requires Intel I7 Processor</w:t>
      </w:r>
      <w:r w:rsidR="00645CD4">
        <w:t>.</w:t>
      </w:r>
    </w:p>
    <w:p w14:paraId="41EC0478" w14:textId="22DD3EBD" w:rsidR="006A421D" w:rsidRDefault="006A421D" w:rsidP="006A421D">
      <w:r>
        <w:t>. latest Visual Studio 2019 is required for coding</w:t>
      </w:r>
      <w:r w:rsidR="00645CD4">
        <w:t>.</w:t>
      </w:r>
    </w:p>
    <w:p w14:paraId="69B0ABE7" w14:textId="3E6E0692" w:rsidR="00645CD4" w:rsidRDefault="006A421D" w:rsidP="006A421D">
      <w:r>
        <w:t xml:space="preserve">. SQL server </w:t>
      </w:r>
      <w:r w:rsidR="00645CD4">
        <w:t xml:space="preserve">is </w:t>
      </w:r>
      <w:proofErr w:type="gramStart"/>
      <w:r w:rsidR="00645CD4">
        <w:t>require</w:t>
      </w:r>
      <w:proofErr w:type="gramEnd"/>
      <w:r w:rsidR="00645CD4">
        <w:t xml:space="preserve"> to create the database and to make connection between visual studio and coding.</w:t>
      </w:r>
    </w:p>
    <w:p w14:paraId="1DFEE0B7" w14:textId="4C137C98" w:rsidR="00645CD4" w:rsidRDefault="00645CD4" w:rsidP="006A421D">
      <w:r>
        <w:t xml:space="preserve">. C#, </w:t>
      </w:r>
      <w:proofErr w:type="spellStart"/>
      <w:r>
        <w:t>JQuery</w:t>
      </w:r>
      <w:proofErr w:type="spellEnd"/>
      <w:r>
        <w:t xml:space="preserve">, </w:t>
      </w:r>
      <w:proofErr w:type="spellStart"/>
      <w:r>
        <w:t>Bootrsrap</w:t>
      </w:r>
      <w:proofErr w:type="spellEnd"/>
      <w:r>
        <w:t>, HTML, MVC framework, ASP</w:t>
      </w:r>
    </w:p>
    <w:p w14:paraId="0721CE1F" w14:textId="7EC59F02" w:rsidR="006A421D" w:rsidRDefault="00645CD4" w:rsidP="006A421D">
      <w:r>
        <w:t xml:space="preserve"> </w:t>
      </w:r>
      <w:bookmarkStart w:id="1" w:name="_Hlk7557217"/>
      <w:r w:rsidR="00EB0D1D">
        <w:t xml:space="preserve">. </w:t>
      </w:r>
      <w:proofErr w:type="spellStart"/>
      <w:r w:rsidR="00EB0D1D">
        <w:t>mockflow</w:t>
      </w:r>
      <w:proofErr w:type="spellEnd"/>
    </w:p>
    <w:p w14:paraId="42738031" w14:textId="77777777" w:rsidR="00610797" w:rsidRDefault="00610797" w:rsidP="00645CD4">
      <w:pPr>
        <w:pStyle w:val="Heading1"/>
      </w:pPr>
      <w:r>
        <w:lastRenderedPageBreak/>
        <w:t>Quality Plan</w:t>
      </w:r>
    </w:p>
    <w:tbl>
      <w:tblPr>
        <w:tblStyle w:val="TableGrid"/>
        <w:tblW w:w="0" w:type="auto"/>
        <w:tblLook w:val="04A0" w:firstRow="1" w:lastRow="0" w:firstColumn="1" w:lastColumn="0" w:noHBand="0" w:noVBand="1"/>
      </w:tblPr>
      <w:tblGrid>
        <w:gridCol w:w="1325"/>
        <w:gridCol w:w="1325"/>
        <w:gridCol w:w="1328"/>
        <w:gridCol w:w="1397"/>
        <w:gridCol w:w="1399"/>
        <w:gridCol w:w="1329"/>
      </w:tblGrid>
      <w:tr w:rsidR="00610797" w14:paraId="70368525" w14:textId="77777777" w:rsidTr="00B20C0D">
        <w:tc>
          <w:tcPr>
            <w:tcW w:w="1325" w:type="dxa"/>
          </w:tcPr>
          <w:p w14:paraId="71A71F8B" w14:textId="1BC140A6" w:rsidR="00610797" w:rsidRDefault="00610797" w:rsidP="00645CD4">
            <w:pPr>
              <w:pStyle w:val="Heading1"/>
            </w:pPr>
            <w:r>
              <w:t>Step no.</w:t>
            </w:r>
          </w:p>
        </w:tc>
        <w:tc>
          <w:tcPr>
            <w:tcW w:w="1325" w:type="dxa"/>
          </w:tcPr>
          <w:p w14:paraId="3372148D" w14:textId="15484664" w:rsidR="00610797" w:rsidRDefault="00610797" w:rsidP="00645CD4">
            <w:pPr>
              <w:pStyle w:val="Heading1"/>
            </w:pPr>
            <w:r>
              <w:t>Test step</w:t>
            </w:r>
          </w:p>
        </w:tc>
        <w:tc>
          <w:tcPr>
            <w:tcW w:w="1328" w:type="dxa"/>
          </w:tcPr>
          <w:p w14:paraId="3A8B4535" w14:textId="303FA37C" w:rsidR="00610797" w:rsidRDefault="00610797" w:rsidP="00645CD4">
            <w:pPr>
              <w:pStyle w:val="Heading1"/>
            </w:pPr>
            <w:r>
              <w:t xml:space="preserve">Input data </w:t>
            </w:r>
          </w:p>
        </w:tc>
        <w:tc>
          <w:tcPr>
            <w:tcW w:w="1397" w:type="dxa"/>
          </w:tcPr>
          <w:p w14:paraId="487A77DD" w14:textId="77777777" w:rsidR="00610797" w:rsidRDefault="00610797" w:rsidP="00645CD4">
            <w:pPr>
              <w:pStyle w:val="Heading1"/>
            </w:pPr>
            <w:r>
              <w:t>Expected</w:t>
            </w:r>
          </w:p>
          <w:p w14:paraId="0BEACFE2" w14:textId="0EAFE21C" w:rsidR="00610797" w:rsidRPr="00610797" w:rsidRDefault="00610797" w:rsidP="00610797">
            <w:pPr>
              <w:pStyle w:val="Heading1"/>
            </w:pPr>
            <w:r>
              <w:t>data</w:t>
            </w:r>
          </w:p>
        </w:tc>
        <w:tc>
          <w:tcPr>
            <w:tcW w:w="1399" w:type="dxa"/>
          </w:tcPr>
          <w:p w14:paraId="4A35CB78" w14:textId="527D2FD0" w:rsidR="00610797" w:rsidRDefault="00610797" w:rsidP="00645CD4">
            <w:pPr>
              <w:pStyle w:val="Heading1"/>
            </w:pPr>
            <w:r>
              <w:t>Actual result</w:t>
            </w:r>
          </w:p>
        </w:tc>
        <w:tc>
          <w:tcPr>
            <w:tcW w:w="1329" w:type="dxa"/>
          </w:tcPr>
          <w:p w14:paraId="0CCBA78B" w14:textId="5AAF6673" w:rsidR="00610797" w:rsidRDefault="00610797" w:rsidP="00645CD4">
            <w:pPr>
              <w:pStyle w:val="Heading1"/>
            </w:pPr>
            <w:r>
              <w:t>Test result</w:t>
            </w:r>
          </w:p>
        </w:tc>
      </w:tr>
      <w:tr w:rsidR="00610797" w14:paraId="12DA7EC1" w14:textId="77777777" w:rsidTr="00B20C0D">
        <w:tc>
          <w:tcPr>
            <w:tcW w:w="1325" w:type="dxa"/>
          </w:tcPr>
          <w:p w14:paraId="769EBD78" w14:textId="43517F9A" w:rsidR="00610797" w:rsidRDefault="00610797" w:rsidP="00645CD4">
            <w:pPr>
              <w:pStyle w:val="Heading1"/>
            </w:pPr>
            <w:r>
              <w:t>1</w:t>
            </w:r>
          </w:p>
        </w:tc>
        <w:tc>
          <w:tcPr>
            <w:tcW w:w="1325" w:type="dxa"/>
          </w:tcPr>
          <w:p w14:paraId="42D7AD7D" w14:textId="0D5DFBBA" w:rsidR="00610797" w:rsidRDefault="00B20C0D" w:rsidP="00B20C0D">
            <w:r>
              <w:t xml:space="preserve">create job </w:t>
            </w:r>
          </w:p>
        </w:tc>
        <w:tc>
          <w:tcPr>
            <w:tcW w:w="1328" w:type="dxa"/>
          </w:tcPr>
          <w:p w14:paraId="672768DA" w14:textId="28E325C5" w:rsidR="00610797" w:rsidRDefault="00B20C0D" w:rsidP="00B20C0D">
            <w:r>
              <w:t>IT</w:t>
            </w:r>
          </w:p>
        </w:tc>
        <w:tc>
          <w:tcPr>
            <w:tcW w:w="1397" w:type="dxa"/>
          </w:tcPr>
          <w:p w14:paraId="6DEE683B" w14:textId="7A5BBC0F" w:rsidR="00610797" w:rsidRDefault="00B20C0D" w:rsidP="00B20C0D">
            <w:r>
              <w:t>Job created</w:t>
            </w:r>
          </w:p>
        </w:tc>
        <w:tc>
          <w:tcPr>
            <w:tcW w:w="1399" w:type="dxa"/>
          </w:tcPr>
          <w:p w14:paraId="6E2194FE" w14:textId="116B7450" w:rsidR="00610797" w:rsidRDefault="00B20C0D" w:rsidP="00B20C0D">
            <w:r>
              <w:t xml:space="preserve">As </w:t>
            </w:r>
            <w:proofErr w:type="gramStart"/>
            <w:r>
              <w:t>expected</w:t>
            </w:r>
            <w:proofErr w:type="gramEnd"/>
          </w:p>
        </w:tc>
        <w:tc>
          <w:tcPr>
            <w:tcW w:w="1329" w:type="dxa"/>
          </w:tcPr>
          <w:p w14:paraId="195DD454" w14:textId="3BA9819C" w:rsidR="00610797" w:rsidRDefault="00B20C0D" w:rsidP="00B20C0D">
            <w:r>
              <w:t>pass</w:t>
            </w:r>
          </w:p>
        </w:tc>
      </w:tr>
      <w:tr w:rsidR="00610797" w14:paraId="08B45958" w14:textId="77777777" w:rsidTr="00B20C0D">
        <w:tc>
          <w:tcPr>
            <w:tcW w:w="1325" w:type="dxa"/>
          </w:tcPr>
          <w:p w14:paraId="633D7B77" w14:textId="28990CF7" w:rsidR="00610797" w:rsidRDefault="00610797" w:rsidP="00645CD4">
            <w:pPr>
              <w:pStyle w:val="Heading1"/>
            </w:pPr>
            <w:r>
              <w:t>2</w:t>
            </w:r>
          </w:p>
        </w:tc>
        <w:tc>
          <w:tcPr>
            <w:tcW w:w="1325" w:type="dxa"/>
          </w:tcPr>
          <w:p w14:paraId="48B67DC4" w14:textId="253EA4ED" w:rsidR="00610797" w:rsidRDefault="00B20C0D" w:rsidP="00B20C0D">
            <w:r>
              <w:t>edit job</w:t>
            </w:r>
          </w:p>
        </w:tc>
        <w:tc>
          <w:tcPr>
            <w:tcW w:w="1328" w:type="dxa"/>
          </w:tcPr>
          <w:p w14:paraId="1C039382" w14:textId="2AEE8F55" w:rsidR="00610797" w:rsidRDefault="00B20C0D" w:rsidP="00B20C0D">
            <w:r>
              <w:t>department</w:t>
            </w:r>
          </w:p>
        </w:tc>
        <w:tc>
          <w:tcPr>
            <w:tcW w:w="1397" w:type="dxa"/>
          </w:tcPr>
          <w:p w14:paraId="503EAAC2" w14:textId="62A1AE86" w:rsidR="00610797" w:rsidRDefault="00B20C0D" w:rsidP="00B20C0D">
            <w:r>
              <w:t>Changes in information</w:t>
            </w:r>
          </w:p>
        </w:tc>
        <w:tc>
          <w:tcPr>
            <w:tcW w:w="1399" w:type="dxa"/>
          </w:tcPr>
          <w:p w14:paraId="0F29A7BA" w14:textId="4377A6AB" w:rsidR="00610797" w:rsidRDefault="00B20C0D" w:rsidP="00B20C0D">
            <w:pPr>
              <w:pStyle w:val="NoSpacing"/>
            </w:pPr>
            <w:r>
              <w:t xml:space="preserve">As </w:t>
            </w:r>
            <w:proofErr w:type="gramStart"/>
            <w:r>
              <w:t>expected</w:t>
            </w:r>
            <w:proofErr w:type="gramEnd"/>
          </w:p>
        </w:tc>
        <w:tc>
          <w:tcPr>
            <w:tcW w:w="1329" w:type="dxa"/>
          </w:tcPr>
          <w:p w14:paraId="4C14367A" w14:textId="6451BE19" w:rsidR="00610797" w:rsidRDefault="00B20C0D" w:rsidP="00B20C0D">
            <w:r>
              <w:t>pass</w:t>
            </w:r>
          </w:p>
        </w:tc>
      </w:tr>
      <w:tr w:rsidR="00B20C0D" w14:paraId="3BB40424" w14:textId="77777777" w:rsidTr="00B20C0D">
        <w:tc>
          <w:tcPr>
            <w:tcW w:w="1325" w:type="dxa"/>
          </w:tcPr>
          <w:p w14:paraId="09D42D5C" w14:textId="1293274A" w:rsidR="00B20C0D" w:rsidRDefault="00B20C0D" w:rsidP="00B20C0D">
            <w:pPr>
              <w:pStyle w:val="Heading1"/>
            </w:pPr>
            <w:r>
              <w:t>3</w:t>
            </w:r>
          </w:p>
        </w:tc>
        <w:tc>
          <w:tcPr>
            <w:tcW w:w="1325" w:type="dxa"/>
          </w:tcPr>
          <w:p w14:paraId="2BDCD23A" w14:textId="2EF5D1EB" w:rsidR="00B20C0D" w:rsidRDefault="00B20C0D" w:rsidP="00B20C0D">
            <w:r>
              <w:t>Update job</w:t>
            </w:r>
          </w:p>
        </w:tc>
        <w:tc>
          <w:tcPr>
            <w:tcW w:w="1328" w:type="dxa"/>
          </w:tcPr>
          <w:p w14:paraId="5179D090" w14:textId="02F90790" w:rsidR="00B20C0D" w:rsidRDefault="00B20C0D" w:rsidP="00B20C0D">
            <w:r>
              <w:t>salary</w:t>
            </w:r>
          </w:p>
        </w:tc>
        <w:tc>
          <w:tcPr>
            <w:tcW w:w="1397" w:type="dxa"/>
          </w:tcPr>
          <w:p w14:paraId="494307D1" w14:textId="1E05034E" w:rsidR="00B20C0D" w:rsidRDefault="00B20C0D" w:rsidP="00B20C0D">
            <w:r>
              <w:t>Details updated</w:t>
            </w:r>
          </w:p>
        </w:tc>
        <w:tc>
          <w:tcPr>
            <w:tcW w:w="1399" w:type="dxa"/>
          </w:tcPr>
          <w:p w14:paraId="2B8FBF29" w14:textId="5A413290" w:rsidR="00B20C0D" w:rsidRDefault="00B20C0D" w:rsidP="00B20C0D">
            <w:r>
              <w:t xml:space="preserve">As </w:t>
            </w:r>
            <w:proofErr w:type="gramStart"/>
            <w:r>
              <w:t>expected</w:t>
            </w:r>
            <w:proofErr w:type="gramEnd"/>
          </w:p>
        </w:tc>
        <w:tc>
          <w:tcPr>
            <w:tcW w:w="1329" w:type="dxa"/>
          </w:tcPr>
          <w:p w14:paraId="44A54064" w14:textId="18B62996" w:rsidR="00B20C0D" w:rsidRDefault="00B20C0D" w:rsidP="00B20C0D">
            <w:r>
              <w:t>pass</w:t>
            </w:r>
          </w:p>
        </w:tc>
      </w:tr>
      <w:tr w:rsidR="00B20C0D" w14:paraId="479C1D36" w14:textId="77777777" w:rsidTr="00B20C0D">
        <w:tc>
          <w:tcPr>
            <w:tcW w:w="1325" w:type="dxa"/>
          </w:tcPr>
          <w:p w14:paraId="040F9A0C" w14:textId="32570744" w:rsidR="00B20C0D" w:rsidRDefault="00B20C0D" w:rsidP="00B20C0D">
            <w:pPr>
              <w:pStyle w:val="Heading1"/>
            </w:pPr>
            <w:r>
              <w:t>4</w:t>
            </w:r>
          </w:p>
        </w:tc>
        <w:tc>
          <w:tcPr>
            <w:tcW w:w="1325" w:type="dxa"/>
          </w:tcPr>
          <w:p w14:paraId="65955DFA" w14:textId="6064FBAC" w:rsidR="00B20C0D" w:rsidRDefault="00B20C0D" w:rsidP="00B20C0D">
            <w:r>
              <w:t>Delete job</w:t>
            </w:r>
          </w:p>
        </w:tc>
        <w:tc>
          <w:tcPr>
            <w:tcW w:w="1328" w:type="dxa"/>
          </w:tcPr>
          <w:p w14:paraId="2E4332B0" w14:textId="76FE1A5C" w:rsidR="00B20C0D" w:rsidRDefault="00B20C0D" w:rsidP="00B20C0D">
            <w:r w:rsidRPr="00B20C0D">
              <w:t>busines</w:t>
            </w:r>
            <w:r>
              <w:t>s</w:t>
            </w:r>
          </w:p>
        </w:tc>
        <w:tc>
          <w:tcPr>
            <w:tcW w:w="1397" w:type="dxa"/>
          </w:tcPr>
          <w:p w14:paraId="62FC4EDF" w14:textId="5A9B7387" w:rsidR="00B20C0D" w:rsidRDefault="00B20C0D" w:rsidP="00B20C0D">
            <w:r>
              <w:t>All the details deleted</w:t>
            </w:r>
          </w:p>
        </w:tc>
        <w:tc>
          <w:tcPr>
            <w:tcW w:w="1399" w:type="dxa"/>
          </w:tcPr>
          <w:p w14:paraId="046A9F0D" w14:textId="72B1DA0F" w:rsidR="00B20C0D" w:rsidRDefault="00B20C0D" w:rsidP="00B20C0D">
            <w:r>
              <w:t xml:space="preserve">As </w:t>
            </w:r>
            <w:proofErr w:type="gramStart"/>
            <w:r>
              <w:t>expected</w:t>
            </w:r>
            <w:proofErr w:type="gramEnd"/>
          </w:p>
        </w:tc>
        <w:tc>
          <w:tcPr>
            <w:tcW w:w="1329" w:type="dxa"/>
          </w:tcPr>
          <w:p w14:paraId="096467A1" w14:textId="62F2B039" w:rsidR="00B20C0D" w:rsidRDefault="00B20C0D" w:rsidP="00B20C0D">
            <w:r>
              <w:t>pass</w:t>
            </w:r>
          </w:p>
        </w:tc>
      </w:tr>
    </w:tbl>
    <w:p w14:paraId="4078B70D" w14:textId="3BA4F5B9" w:rsidR="00F21AFA" w:rsidRDefault="00F21AFA" w:rsidP="00645CD4">
      <w:pPr>
        <w:pStyle w:val="Heading1"/>
      </w:pPr>
    </w:p>
    <w:bookmarkEnd w:id="1"/>
    <w:p w14:paraId="0484AD26" w14:textId="77777777" w:rsidR="00284413" w:rsidRDefault="00284413" w:rsidP="00645CD4">
      <w:pPr>
        <w:pStyle w:val="Heading1"/>
        <w:rPr>
          <w:sz w:val="72"/>
          <w:szCs w:val="72"/>
        </w:rPr>
      </w:pPr>
    </w:p>
    <w:p w14:paraId="3FF3B2F5" w14:textId="77777777" w:rsidR="00284413" w:rsidRDefault="00284413" w:rsidP="00645CD4">
      <w:pPr>
        <w:pStyle w:val="Heading1"/>
        <w:rPr>
          <w:sz w:val="72"/>
          <w:szCs w:val="72"/>
        </w:rPr>
      </w:pPr>
    </w:p>
    <w:p w14:paraId="791929BD" w14:textId="77777777" w:rsidR="00284413" w:rsidRDefault="00284413" w:rsidP="00645CD4">
      <w:pPr>
        <w:pStyle w:val="Heading1"/>
        <w:rPr>
          <w:sz w:val="72"/>
          <w:szCs w:val="72"/>
        </w:rPr>
      </w:pPr>
      <w:bookmarkStart w:id="2" w:name="_Hlk7557300"/>
    </w:p>
    <w:p w14:paraId="5A90E8F6" w14:textId="77777777" w:rsidR="00284413" w:rsidRDefault="00284413" w:rsidP="00645CD4">
      <w:pPr>
        <w:pStyle w:val="Heading1"/>
        <w:rPr>
          <w:sz w:val="72"/>
          <w:szCs w:val="72"/>
        </w:rPr>
      </w:pPr>
    </w:p>
    <w:bookmarkEnd w:id="2"/>
    <w:p w14:paraId="0EF4680E" w14:textId="77777777" w:rsidR="00284413" w:rsidRDefault="00284413" w:rsidP="00645CD4">
      <w:pPr>
        <w:pStyle w:val="Heading1"/>
        <w:rPr>
          <w:sz w:val="72"/>
          <w:szCs w:val="72"/>
        </w:rPr>
      </w:pPr>
    </w:p>
    <w:sectPr w:rsidR="002844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356105D"/>
    <w:multiLevelType w:val="hybridMultilevel"/>
    <w:tmpl w:val="C008637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FE4362"/>
    <w:multiLevelType w:val="hybridMultilevel"/>
    <w:tmpl w:val="3B0EF986"/>
    <w:lvl w:ilvl="0" w:tplc="1409000F">
      <w:start w:val="1"/>
      <w:numFmt w:val="decimal"/>
      <w:lvlText w:val="%1."/>
      <w:lvlJc w:val="left"/>
      <w:pPr>
        <w:ind w:left="1068" w:hanging="360"/>
      </w:pPr>
    </w:lvl>
    <w:lvl w:ilvl="1" w:tplc="14090019" w:tentative="1">
      <w:start w:val="1"/>
      <w:numFmt w:val="lowerLetter"/>
      <w:lvlText w:val="%2."/>
      <w:lvlJc w:val="left"/>
      <w:pPr>
        <w:ind w:left="1788" w:hanging="360"/>
      </w:pPr>
    </w:lvl>
    <w:lvl w:ilvl="2" w:tplc="1409001B" w:tentative="1">
      <w:start w:val="1"/>
      <w:numFmt w:val="lowerRoman"/>
      <w:lvlText w:val="%3."/>
      <w:lvlJc w:val="right"/>
      <w:pPr>
        <w:ind w:left="2508" w:hanging="180"/>
      </w:pPr>
    </w:lvl>
    <w:lvl w:ilvl="3" w:tplc="1409000F" w:tentative="1">
      <w:start w:val="1"/>
      <w:numFmt w:val="decimal"/>
      <w:lvlText w:val="%4."/>
      <w:lvlJc w:val="left"/>
      <w:pPr>
        <w:ind w:left="3228" w:hanging="360"/>
      </w:pPr>
    </w:lvl>
    <w:lvl w:ilvl="4" w:tplc="14090019" w:tentative="1">
      <w:start w:val="1"/>
      <w:numFmt w:val="lowerLetter"/>
      <w:lvlText w:val="%5."/>
      <w:lvlJc w:val="left"/>
      <w:pPr>
        <w:ind w:left="3948" w:hanging="360"/>
      </w:pPr>
    </w:lvl>
    <w:lvl w:ilvl="5" w:tplc="1409001B" w:tentative="1">
      <w:start w:val="1"/>
      <w:numFmt w:val="lowerRoman"/>
      <w:lvlText w:val="%6."/>
      <w:lvlJc w:val="right"/>
      <w:pPr>
        <w:ind w:left="4668" w:hanging="180"/>
      </w:pPr>
    </w:lvl>
    <w:lvl w:ilvl="6" w:tplc="1409000F" w:tentative="1">
      <w:start w:val="1"/>
      <w:numFmt w:val="decimal"/>
      <w:lvlText w:val="%7."/>
      <w:lvlJc w:val="left"/>
      <w:pPr>
        <w:ind w:left="5388" w:hanging="360"/>
      </w:pPr>
    </w:lvl>
    <w:lvl w:ilvl="7" w:tplc="14090019" w:tentative="1">
      <w:start w:val="1"/>
      <w:numFmt w:val="lowerLetter"/>
      <w:lvlText w:val="%8."/>
      <w:lvlJc w:val="left"/>
      <w:pPr>
        <w:ind w:left="6108" w:hanging="360"/>
      </w:pPr>
    </w:lvl>
    <w:lvl w:ilvl="8" w:tplc="1409001B" w:tentative="1">
      <w:start w:val="1"/>
      <w:numFmt w:val="lowerRoman"/>
      <w:lvlText w:val="%9."/>
      <w:lvlJc w:val="right"/>
      <w:pPr>
        <w:ind w:left="6828" w:hanging="18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4"/>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7"/>
  </w:num>
  <w:num w:numId="20">
    <w:abstractNumId w:val="22"/>
  </w:num>
  <w:num w:numId="21">
    <w:abstractNumId w:val="19"/>
  </w:num>
  <w:num w:numId="22">
    <w:abstractNumId w:val="11"/>
  </w:num>
  <w:num w:numId="23">
    <w:abstractNumId w:val="24"/>
  </w:num>
  <w:num w:numId="24">
    <w:abstractNumId w:val="16"/>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32"/>
    <w:rsid w:val="000560C7"/>
    <w:rsid w:val="0011754E"/>
    <w:rsid w:val="001462A9"/>
    <w:rsid w:val="00191CB6"/>
    <w:rsid w:val="001F4213"/>
    <w:rsid w:val="00284413"/>
    <w:rsid w:val="002A7E07"/>
    <w:rsid w:val="002F76E6"/>
    <w:rsid w:val="00350579"/>
    <w:rsid w:val="00501F1F"/>
    <w:rsid w:val="0054271F"/>
    <w:rsid w:val="005E1CC4"/>
    <w:rsid w:val="00610797"/>
    <w:rsid w:val="00645252"/>
    <w:rsid w:val="00645CD4"/>
    <w:rsid w:val="006A421D"/>
    <w:rsid w:val="006C214D"/>
    <w:rsid w:val="006D3D74"/>
    <w:rsid w:val="006F58AC"/>
    <w:rsid w:val="00715071"/>
    <w:rsid w:val="007C3F6A"/>
    <w:rsid w:val="0083569A"/>
    <w:rsid w:val="008E23B7"/>
    <w:rsid w:val="009052D7"/>
    <w:rsid w:val="009D10B0"/>
    <w:rsid w:val="00A75172"/>
    <w:rsid w:val="00A9204E"/>
    <w:rsid w:val="00AD31ED"/>
    <w:rsid w:val="00B20C0D"/>
    <w:rsid w:val="00BC082D"/>
    <w:rsid w:val="00CB017B"/>
    <w:rsid w:val="00CB1DF3"/>
    <w:rsid w:val="00D12332"/>
    <w:rsid w:val="00D51E5E"/>
    <w:rsid w:val="00DB3752"/>
    <w:rsid w:val="00E15AFD"/>
    <w:rsid w:val="00EB0D1D"/>
    <w:rsid w:val="00EE0E9C"/>
    <w:rsid w:val="00EF114C"/>
    <w:rsid w:val="00F000B5"/>
    <w:rsid w:val="00F21AFA"/>
    <w:rsid w:val="00F70100"/>
    <w:rsid w:val="00FB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F2FA"/>
  <w15:chartTrackingRefBased/>
  <w15:docId w15:val="{EACD975B-358F-4035-AC7C-7219F5A4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5E1CC4"/>
    <w:pPr>
      <w:ind w:left="720"/>
      <w:contextualSpacing/>
    </w:pPr>
  </w:style>
  <w:style w:type="table" w:styleId="TableGrid">
    <w:name w:val="Table Grid"/>
    <w:basedOn w:val="TableNormal"/>
    <w:uiPriority w:val="39"/>
    <w:rsid w:val="00645C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5C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5C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6C2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s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672EBEF5-1B42-4BC2-9AB0-654B0B6CA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55</TotalTime>
  <Pages>19</Pages>
  <Words>699</Words>
  <Characters>3988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TEJINDER SINGH</dc:creator>
  <cp:keywords/>
  <dc:description/>
  <cp:lastModifiedBy>Mahesh</cp:lastModifiedBy>
  <cp:revision>10</cp:revision>
  <dcterms:created xsi:type="dcterms:W3CDTF">2019-04-30T13:08:00Z</dcterms:created>
  <dcterms:modified xsi:type="dcterms:W3CDTF">2019-04-30T21:16:00Z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